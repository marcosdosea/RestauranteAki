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B8FF"/>
  <w:body>
    <w:p w14:paraId="23727E24" w14:textId="77777777" w:rsidR="00755A3B" w:rsidRDefault="00755A3B"/>
    <w:p w14:paraId="7A5DE811" w14:textId="77777777" w:rsidR="00755A3B" w:rsidRDefault="00755A3B"/>
    <w:p w14:paraId="7F9CCED4" w14:textId="77777777" w:rsidR="00755A3B" w:rsidRDefault="00755A3B"/>
    <w:p w14:paraId="3DB7A88E" w14:textId="77777777" w:rsidR="00755A3B" w:rsidRDefault="00755A3B"/>
    <w:p w14:paraId="49CA2E12" w14:textId="77777777" w:rsidR="00755A3B" w:rsidRDefault="00755A3B"/>
    <w:p w14:paraId="6C564440" w14:textId="77777777" w:rsidR="00755A3B" w:rsidRDefault="00755A3B"/>
    <w:p w14:paraId="448531AD" w14:textId="77777777" w:rsidR="00755A3B" w:rsidRDefault="00755A3B"/>
    <w:p w14:paraId="44CF9F60" w14:textId="77777777" w:rsidR="00755A3B" w:rsidRDefault="00755A3B"/>
    <w:p w14:paraId="6C22046F" w14:textId="77777777" w:rsidR="00755A3B" w:rsidRDefault="00755A3B"/>
    <w:p w14:paraId="7010F901" w14:textId="77777777" w:rsidR="00755A3B" w:rsidRDefault="00755A3B"/>
    <w:p w14:paraId="562D7DBE" w14:textId="77777777" w:rsidR="00755A3B" w:rsidRDefault="00755A3B"/>
    <w:p w14:paraId="2A3DCEE5" w14:textId="77777777" w:rsidR="00755A3B" w:rsidRDefault="00755A3B"/>
    <w:p w14:paraId="2036FE1C" w14:textId="77777777" w:rsidR="00755A3B" w:rsidRDefault="00755A3B"/>
    <w:p w14:paraId="78BF469E" w14:textId="77777777" w:rsidR="00755A3B" w:rsidRDefault="00755A3B"/>
    <w:p w14:paraId="5D05226B" w14:textId="77777777" w:rsidR="00755A3B" w:rsidRDefault="00755A3B"/>
    <w:p w14:paraId="29064900" w14:textId="77777777" w:rsidR="00755A3B" w:rsidRDefault="00755A3B"/>
    <w:p w14:paraId="712B4E94" w14:textId="77777777" w:rsidR="00083E10" w:rsidRDefault="000E4DD2" w:rsidP="00083E10">
      <w:pPr>
        <w:widowControl w:val="0"/>
        <w:autoSpaceDE w:val="0"/>
        <w:autoSpaceDN w:val="0"/>
        <w:adjustRightInd w:val="0"/>
        <w:ind w:left="3261"/>
        <w:jc w:val="right"/>
      </w:pPr>
      <w:r>
        <w:t>&lt;RestauranteAki&gt;</w:t>
      </w:r>
    </w:p>
    <w:p w14:paraId="25726BD8" w14:textId="77777777" w:rsidR="00083E10" w:rsidRDefault="00083E10" w:rsidP="00083E10">
      <w:pPr>
        <w:widowControl w:val="0"/>
        <w:autoSpaceDE w:val="0"/>
        <w:autoSpaceDN w:val="0"/>
        <w:adjustRightInd w:val="0"/>
        <w:ind w:left="3261"/>
        <w:jc w:val="right"/>
        <w:rPr>
          <w:color w:val="FF0000"/>
          <w:sz w:val="45"/>
          <w:szCs w:val="45"/>
        </w:rPr>
      </w:pPr>
    </w:p>
    <w:p w14:paraId="319FFC7C" w14:textId="77777777" w:rsidR="00083E10" w:rsidRDefault="00083E10" w:rsidP="00083E10">
      <w:pPr>
        <w:widowControl w:val="0"/>
        <w:autoSpaceDE w:val="0"/>
        <w:autoSpaceDN w:val="0"/>
        <w:adjustRightInd w:val="0"/>
        <w:ind w:left="3261"/>
        <w:jc w:val="right"/>
        <w:rPr>
          <w:b/>
          <w:bCs/>
          <w:color w:val="000000"/>
          <w:spacing w:val="-1"/>
          <w:sz w:val="45"/>
          <w:szCs w:val="45"/>
        </w:rPr>
      </w:pPr>
      <w:r>
        <w:rPr>
          <w:b/>
          <w:bCs/>
          <w:color w:val="000000"/>
          <w:spacing w:val="-1"/>
          <w:sz w:val="45"/>
          <w:szCs w:val="45"/>
        </w:rPr>
        <w:t xml:space="preserve">Padrão </w:t>
      </w:r>
      <w:r w:rsidR="002B1198">
        <w:rPr>
          <w:b/>
          <w:bCs/>
          <w:color w:val="000000"/>
          <w:spacing w:val="-1"/>
          <w:sz w:val="45"/>
          <w:szCs w:val="45"/>
        </w:rPr>
        <w:t>para Nomenclatura de Banco de Dados</w:t>
      </w:r>
    </w:p>
    <w:p w14:paraId="61A5F1AB" w14:textId="77777777" w:rsidR="00083E10" w:rsidRDefault="00083E10" w:rsidP="00083E10">
      <w:pPr>
        <w:widowControl w:val="0"/>
        <w:autoSpaceDE w:val="0"/>
        <w:autoSpaceDN w:val="0"/>
        <w:adjustRightInd w:val="0"/>
        <w:ind w:left="3261"/>
        <w:jc w:val="right"/>
      </w:pPr>
    </w:p>
    <w:p w14:paraId="3635180B" w14:textId="77777777" w:rsidR="00083E10" w:rsidRPr="00083E10" w:rsidRDefault="00083E10" w:rsidP="00083E10">
      <w:pPr>
        <w:widowControl w:val="0"/>
        <w:autoSpaceDE w:val="0"/>
        <w:autoSpaceDN w:val="0"/>
        <w:adjustRightInd w:val="0"/>
        <w:ind w:left="3261"/>
        <w:jc w:val="right"/>
        <w:rPr>
          <w:sz w:val="28"/>
          <w:szCs w:val="28"/>
        </w:rPr>
      </w:pPr>
      <w:r w:rsidRPr="00083E10">
        <w:rPr>
          <w:sz w:val="28"/>
          <w:szCs w:val="28"/>
        </w:rPr>
        <w:t>Versão &lt;1.0&gt;</w:t>
      </w:r>
    </w:p>
    <w:p w14:paraId="2DE83F8E" w14:textId="77777777" w:rsidR="00083E10" w:rsidRDefault="00083E10" w:rsidP="00083E10">
      <w:pPr>
        <w:widowControl w:val="0"/>
        <w:autoSpaceDE w:val="0"/>
        <w:autoSpaceDN w:val="0"/>
        <w:adjustRightInd w:val="0"/>
        <w:ind w:left="12032"/>
        <w:rPr>
          <w:color w:val="FF0000"/>
          <w:sz w:val="32"/>
          <w:szCs w:val="32"/>
        </w:rPr>
      </w:pPr>
    </w:p>
    <w:p w14:paraId="41DAF118" w14:textId="77777777" w:rsidR="00083E10" w:rsidRDefault="00083E10" w:rsidP="00083E10">
      <w:pPr>
        <w:widowControl w:val="0"/>
        <w:autoSpaceDE w:val="0"/>
        <w:autoSpaceDN w:val="0"/>
        <w:adjustRightInd w:val="0"/>
        <w:ind w:left="2201"/>
        <w:jc w:val="both"/>
        <w:rPr>
          <w:color w:val="000000"/>
          <w:spacing w:val="-1"/>
          <w:sz w:val="30"/>
          <w:szCs w:val="30"/>
        </w:rPr>
      </w:pPr>
    </w:p>
    <w:p w14:paraId="075FFCA4" w14:textId="77777777" w:rsidR="00083E10" w:rsidRDefault="00083E10" w:rsidP="00083E10">
      <w:pPr>
        <w:widowControl w:val="0"/>
        <w:autoSpaceDE w:val="0"/>
        <w:autoSpaceDN w:val="0"/>
        <w:adjustRightInd w:val="0"/>
        <w:ind w:left="2201"/>
        <w:jc w:val="both"/>
        <w:rPr>
          <w:color w:val="000000"/>
          <w:spacing w:val="-1"/>
          <w:sz w:val="30"/>
          <w:szCs w:val="30"/>
        </w:rPr>
      </w:pPr>
    </w:p>
    <w:p w14:paraId="086BC7AB" w14:textId="77777777" w:rsidR="00083E10" w:rsidRDefault="00083E10" w:rsidP="00083E10">
      <w:pPr>
        <w:widowControl w:val="0"/>
        <w:autoSpaceDE w:val="0"/>
        <w:autoSpaceDN w:val="0"/>
        <w:adjustRightInd w:val="0"/>
        <w:ind w:left="2201"/>
        <w:jc w:val="both"/>
        <w:rPr>
          <w:color w:val="000000"/>
          <w:spacing w:val="-1"/>
          <w:sz w:val="30"/>
          <w:szCs w:val="30"/>
        </w:rPr>
      </w:pPr>
    </w:p>
    <w:p w14:paraId="29D7A56B" w14:textId="77777777" w:rsidR="00083E10" w:rsidRDefault="00083E10" w:rsidP="00083E10">
      <w:pPr>
        <w:widowControl w:val="0"/>
        <w:autoSpaceDE w:val="0"/>
        <w:autoSpaceDN w:val="0"/>
        <w:adjustRightInd w:val="0"/>
        <w:ind w:left="2201"/>
        <w:jc w:val="both"/>
        <w:rPr>
          <w:color w:val="000000"/>
          <w:spacing w:val="-1"/>
          <w:sz w:val="30"/>
          <w:szCs w:val="30"/>
        </w:rPr>
      </w:pPr>
    </w:p>
    <w:p w14:paraId="50F1B97C" w14:textId="77777777" w:rsidR="00083E10" w:rsidRDefault="00083E10" w:rsidP="00083E10">
      <w:pPr>
        <w:widowControl w:val="0"/>
        <w:autoSpaceDE w:val="0"/>
        <w:autoSpaceDN w:val="0"/>
        <w:adjustRightInd w:val="0"/>
        <w:ind w:left="2201"/>
        <w:jc w:val="both"/>
        <w:rPr>
          <w:color w:val="000000"/>
          <w:spacing w:val="-1"/>
          <w:sz w:val="30"/>
          <w:szCs w:val="30"/>
        </w:rPr>
      </w:pPr>
    </w:p>
    <w:p w14:paraId="6465AC0D" w14:textId="77777777" w:rsidR="00083E10" w:rsidRDefault="00083E10" w:rsidP="00083E10">
      <w:pPr>
        <w:widowControl w:val="0"/>
        <w:autoSpaceDE w:val="0"/>
        <w:autoSpaceDN w:val="0"/>
        <w:adjustRightInd w:val="0"/>
        <w:jc w:val="both"/>
        <w:rPr>
          <w:color w:val="000000"/>
          <w:spacing w:val="-1"/>
          <w:sz w:val="30"/>
          <w:szCs w:val="30"/>
        </w:rPr>
      </w:pPr>
    </w:p>
    <w:p w14:paraId="2B865F0B" w14:textId="77777777" w:rsidR="00083E10" w:rsidRDefault="00083E10" w:rsidP="00083E10">
      <w:pPr>
        <w:widowControl w:val="0"/>
        <w:autoSpaceDE w:val="0"/>
        <w:autoSpaceDN w:val="0"/>
        <w:adjustRightInd w:val="0"/>
        <w:jc w:val="both"/>
        <w:rPr>
          <w:color w:val="000000"/>
          <w:spacing w:val="-1"/>
          <w:sz w:val="30"/>
          <w:szCs w:val="30"/>
        </w:rPr>
      </w:pPr>
    </w:p>
    <w:p w14:paraId="5CF8E72F" w14:textId="77777777" w:rsidR="00083E10" w:rsidRDefault="00083E10" w:rsidP="00083E10">
      <w:pPr>
        <w:widowControl w:val="0"/>
        <w:autoSpaceDE w:val="0"/>
        <w:autoSpaceDN w:val="0"/>
        <w:adjustRightInd w:val="0"/>
        <w:jc w:val="both"/>
        <w:rPr>
          <w:color w:val="000000"/>
          <w:spacing w:val="-1"/>
          <w:sz w:val="30"/>
          <w:szCs w:val="30"/>
        </w:rPr>
      </w:pPr>
    </w:p>
    <w:p w14:paraId="53C9ED22" w14:textId="77777777" w:rsidR="00656621" w:rsidRDefault="00656621">
      <w:pPr>
        <w:jc w:val="center"/>
        <w:rPr>
          <w:rFonts w:ascii="Arial" w:hAnsi="Arial"/>
          <w:b/>
          <w:sz w:val="40"/>
        </w:rPr>
      </w:pPr>
    </w:p>
    <w:p w14:paraId="049B233F" w14:textId="77777777" w:rsidR="00656621" w:rsidRDefault="00656621">
      <w:pPr>
        <w:jc w:val="center"/>
        <w:rPr>
          <w:rFonts w:ascii="Arial" w:hAnsi="Arial"/>
          <w:b/>
          <w:sz w:val="40"/>
        </w:rPr>
      </w:pPr>
    </w:p>
    <w:p w14:paraId="4EA3DEF5" w14:textId="77777777" w:rsidR="00656621" w:rsidRDefault="00656621">
      <w:pPr>
        <w:jc w:val="center"/>
        <w:rPr>
          <w:rFonts w:ascii="Arial" w:hAnsi="Arial"/>
          <w:b/>
          <w:sz w:val="40"/>
        </w:rPr>
      </w:pPr>
    </w:p>
    <w:p w14:paraId="7FAD4A3F" w14:textId="77777777" w:rsidR="00656621" w:rsidRDefault="00656621">
      <w:pPr>
        <w:jc w:val="center"/>
        <w:rPr>
          <w:rFonts w:ascii="Arial" w:hAnsi="Arial"/>
          <w:b/>
          <w:sz w:val="40"/>
        </w:rPr>
      </w:pPr>
    </w:p>
    <w:p w14:paraId="36064CA5" w14:textId="77777777" w:rsidR="00656621" w:rsidRDefault="00656621">
      <w:pPr>
        <w:jc w:val="center"/>
        <w:rPr>
          <w:rFonts w:ascii="Arial" w:hAnsi="Arial"/>
          <w:b/>
          <w:sz w:val="40"/>
        </w:rPr>
      </w:pPr>
    </w:p>
    <w:p w14:paraId="2AB7363A" w14:textId="77777777" w:rsidR="00656621" w:rsidRDefault="00656621">
      <w:pPr>
        <w:jc w:val="center"/>
        <w:rPr>
          <w:rFonts w:ascii="Arial" w:hAnsi="Arial"/>
          <w:b/>
          <w:sz w:val="40"/>
        </w:rPr>
      </w:pPr>
    </w:p>
    <w:p w14:paraId="51A81235" w14:textId="77777777" w:rsidR="00656621" w:rsidRDefault="00656621">
      <w:pPr>
        <w:jc w:val="center"/>
        <w:rPr>
          <w:rFonts w:ascii="Arial" w:hAnsi="Arial"/>
          <w:b/>
          <w:sz w:val="40"/>
        </w:rPr>
      </w:pPr>
    </w:p>
    <w:p w14:paraId="37CF4B81" w14:textId="77777777" w:rsidR="00D07245" w:rsidRDefault="00D07245">
      <w:pPr>
        <w:jc w:val="center"/>
        <w:rPr>
          <w:rFonts w:ascii="Arial" w:hAnsi="Arial"/>
          <w:b/>
          <w:sz w:val="40"/>
        </w:rPr>
      </w:pPr>
    </w:p>
    <w:p w14:paraId="26905BF2" w14:textId="77777777" w:rsidR="00D07245" w:rsidRDefault="00D07245">
      <w:pPr>
        <w:jc w:val="center"/>
        <w:rPr>
          <w:rFonts w:ascii="Arial" w:hAnsi="Arial"/>
          <w:b/>
          <w:sz w:val="40"/>
        </w:rPr>
      </w:pPr>
    </w:p>
    <w:p w14:paraId="0B2422B7" w14:textId="77777777" w:rsidR="00755A3B" w:rsidRDefault="00755A3B">
      <w:pPr>
        <w:jc w:val="center"/>
        <w:rPr>
          <w:rFonts w:ascii="Arial" w:hAnsi="Arial"/>
          <w:b/>
          <w:sz w:val="40"/>
        </w:rPr>
      </w:pPr>
      <w:r>
        <w:rPr>
          <w:rFonts w:ascii="Arial" w:hAnsi="Arial"/>
          <w:b/>
          <w:sz w:val="40"/>
        </w:rPr>
        <w:lastRenderedPageBreak/>
        <w:t>Histórico</w:t>
      </w:r>
    </w:p>
    <w:p w14:paraId="04548B1E" w14:textId="77777777" w:rsidR="00755A3B" w:rsidRDefault="00755A3B">
      <w:pPr>
        <w:jc w:val="center"/>
      </w:pPr>
    </w:p>
    <w:tbl>
      <w:tblPr>
        <w:tblW w:w="53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7"/>
        <w:gridCol w:w="1198"/>
        <w:gridCol w:w="4223"/>
        <w:gridCol w:w="3590"/>
      </w:tblGrid>
      <w:tr w:rsidR="007B0C19" w:rsidRPr="00BD612F" w14:paraId="4620A265" w14:textId="77777777" w:rsidTr="003F289B">
        <w:tc>
          <w:tcPr>
            <w:tcW w:w="1366" w:type="dxa"/>
            <w:shd w:val="clear" w:color="auto" w:fill="auto"/>
            <w:vAlign w:val="center"/>
          </w:tcPr>
          <w:p w14:paraId="3A69C010" w14:textId="77777777" w:rsidR="007B0C19" w:rsidRPr="00BD612F" w:rsidRDefault="00030BE9" w:rsidP="00BD612F">
            <w:pPr>
              <w:spacing w:before="120" w:line="360" w:lineRule="auto"/>
              <w:rPr>
                <w:b/>
                <w:sz w:val="22"/>
              </w:rPr>
            </w:pPr>
            <w:r w:rsidRPr="00BD612F">
              <w:rPr>
                <w:b/>
                <w:sz w:val="22"/>
              </w:rPr>
              <w:t>Data</w:t>
            </w:r>
          </w:p>
        </w:tc>
        <w:tc>
          <w:tcPr>
            <w:tcW w:w="1198" w:type="dxa"/>
            <w:shd w:val="clear" w:color="auto" w:fill="auto"/>
            <w:vAlign w:val="center"/>
          </w:tcPr>
          <w:p w14:paraId="05F9E834" w14:textId="77777777" w:rsidR="007B0C19" w:rsidRPr="00BD612F" w:rsidRDefault="007B0C19" w:rsidP="00BD612F">
            <w:pPr>
              <w:spacing w:before="120" w:line="360" w:lineRule="auto"/>
              <w:rPr>
                <w:b/>
                <w:sz w:val="22"/>
              </w:rPr>
            </w:pPr>
            <w:r w:rsidRPr="00BD612F">
              <w:rPr>
                <w:b/>
                <w:sz w:val="22"/>
              </w:rPr>
              <w:t>Versão</w:t>
            </w:r>
          </w:p>
        </w:tc>
        <w:tc>
          <w:tcPr>
            <w:tcW w:w="4223" w:type="dxa"/>
            <w:shd w:val="clear" w:color="auto" w:fill="auto"/>
            <w:vAlign w:val="center"/>
          </w:tcPr>
          <w:p w14:paraId="5F4DC3D1" w14:textId="77777777" w:rsidR="007B0C19" w:rsidRPr="00BD612F" w:rsidRDefault="007B0C19" w:rsidP="00BD612F">
            <w:pPr>
              <w:spacing w:before="120" w:line="360" w:lineRule="auto"/>
              <w:rPr>
                <w:b/>
                <w:sz w:val="22"/>
              </w:rPr>
            </w:pPr>
            <w:r w:rsidRPr="00BD612F">
              <w:rPr>
                <w:b/>
                <w:sz w:val="22"/>
              </w:rPr>
              <w:t>Descrição</w:t>
            </w:r>
          </w:p>
        </w:tc>
        <w:tc>
          <w:tcPr>
            <w:tcW w:w="3590" w:type="dxa"/>
            <w:shd w:val="clear" w:color="auto" w:fill="auto"/>
            <w:vAlign w:val="center"/>
          </w:tcPr>
          <w:p w14:paraId="455E1A38" w14:textId="77777777" w:rsidR="007B0C19" w:rsidRPr="00BD612F" w:rsidRDefault="007B0C19" w:rsidP="00BD612F">
            <w:pPr>
              <w:spacing w:before="120" w:line="360" w:lineRule="auto"/>
              <w:rPr>
                <w:b/>
                <w:sz w:val="22"/>
              </w:rPr>
            </w:pPr>
            <w:r w:rsidRPr="00BD612F">
              <w:rPr>
                <w:b/>
                <w:sz w:val="22"/>
              </w:rPr>
              <w:t>Autor</w:t>
            </w:r>
          </w:p>
        </w:tc>
      </w:tr>
      <w:tr w:rsidR="007B0C19" w:rsidRPr="003F289B" w14:paraId="5EB9E79F" w14:textId="77777777" w:rsidTr="003F289B">
        <w:tc>
          <w:tcPr>
            <w:tcW w:w="1366" w:type="dxa"/>
            <w:shd w:val="clear" w:color="auto" w:fill="auto"/>
            <w:vAlign w:val="center"/>
          </w:tcPr>
          <w:p w14:paraId="6D02E48A" w14:textId="1F962FE6" w:rsidR="007B0C19" w:rsidRPr="00BD612F" w:rsidRDefault="003F289B" w:rsidP="00BD612F">
            <w:pPr>
              <w:spacing w:before="120" w:line="360" w:lineRule="auto"/>
              <w:rPr>
                <w:sz w:val="22"/>
              </w:rPr>
            </w:pPr>
            <w:r>
              <w:rPr>
                <w:sz w:val="22"/>
              </w:rPr>
              <w:t>18</w:t>
            </w:r>
            <w:r w:rsidR="002B1198" w:rsidRPr="00BD612F">
              <w:rPr>
                <w:sz w:val="22"/>
              </w:rPr>
              <w:t>/0</w:t>
            </w:r>
            <w:r>
              <w:rPr>
                <w:sz w:val="22"/>
              </w:rPr>
              <w:t>07</w:t>
            </w:r>
            <w:r w:rsidR="00030BE9" w:rsidRPr="00BD612F">
              <w:rPr>
                <w:sz w:val="22"/>
              </w:rPr>
              <w:t>/20</w:t>
            </w:r>
            <w:r>
              <w:rPr>
                <w:sz w:val="22"/>
              </w:rPr>
              <w:t>26</w:t>
            </w:r>
          </w:p>
        </w:tc>
        <w:tc>
          <w:tcPr>
            <w:tcW w:w="1198" w:type="dxa"/>
            <w:shd w:val="clear" w:color="auto" w:fill="auto"/>
            <w:vAlign w:val="center"/>
          </w:tcPr>
          <w:p w14:paraId="230678E5" w14:textId="77777777" w:rsidR="007B0C19" w:rsidRPr="00BD612F" w:rsidRDefault="00030BE9" w:rsidP="00BD612F">
            <w:pPr>
              <w:spacing w:before="120" w:line="360" w:lineRule="auto"/>
              <w:rPr>
                <w:sz w:val="22"/>
              </w:rPr>
            </w:pPr>
            <w:r w:rsidRPr="00BD612F">
              <w:rPr>
                <w:sz w:val="22"/>
              </w:rPr>
              <w:t>1.0</w:t>
            </w:r>
          </w:p>
        </w:tc>
        <w:tc>
          <w:tcPr>
            <w:tcW w:w="4223" w:type="dxa"/>
            <w:shd w:val="clear" w:color="auto" w:fill="auto"/>
            <w:vAlign w:val="center"/>
          </w:tcPr>
          <w:p w14:paraId="4A58BF49" w14:textId="77777777" w:rsidR="007B0C19" w:rsidRPr="00BD612F" w:rsidRDefault="00030BE9" w:rsidP="00BD612F">
            <w:pPr>
              <w:spacing w:before="120" w:line="360" w:lineRule="auto"/>
              <w:rPr>
                <w:sz w:val="22"/>
              </w:rPr>
            </w:pPr>
            <w:r w:rsidRPr="00BD612F">
              <w:rPr>
                <w:sz w:val="22"/>
              </w:rPr>
              <w:t>Versão inicial.</w:t>
            </w:r>
          </w:p>
        </w:tc>
        <w:tc>
          <w:tcPr>
            <w:tcW w:w="3590" w:type="dxa"/>
            <w:shd w:val="clear" w:color="auto" w:fill="auto"/>
            <w:vAlign w:val="center"/>
          </w:tcPr>
          <w:tbl>
            <w:tblPr>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74"/>
            </w:tblGrid>
            <w:tr w:rsidR="003F289B" w:rsidRPr="003F289B" w14:paraId="1FF6E5DA" w14:textId="77777777" w:rsidTr="001751DC">
              <w:trPr>
                <w:trHeight w:val="947"/>
              </w:trPr>
              <w:tc>
                <w:tcPr>
                  <w:tcW w:w="4111" w:type="dxa"/>
                </w:tcPr>
                <w:p w14:paraId="164C6C92" w14:textId="77777777" w:rsidR="003F289B" w:rsidRPr="003F289B" w:rsidRDefault="003F289B" w:rsidP="003F289B">
                  <w:pPr>
                    <w:rPr>
                      <w:rFonts w:ascii="Arial" w:hAnsi="Arial" w:cs="Arial"/>
                      <w:sz w:val="20"/>
                    </w:rPr>
                  </w:pPr>
                  <w:r w:rsidRPr="003F289B">
                    <w:rPr>
                      <w:sz w:val="20"/>
                    </w:rPr>
                    <w:br/>
                  </w:r>
                  <w:r w:rsidRPr="003F289B">
                    <w:rPr>
                      <w:rFonts w:ascii="Arial" w:hAnsi="Arial" w:cs="Arial"/>
                      <w:sz w:val="20"/>
                    </w:rPr>
                    <w:t xml:space="preserve">Talysson Felipe Vasconcelos Santos </w:t>
                  </w:r>
                  <w:r w:rsidRPr="003F289B">
                    <w:rPr>
                      <w:rFonts w:ascii="Arial" w:hAnsi="Arial" w:cs="Arial"/>
                      <w:sz w:val="20"/>
                    </w:rPr>
                    <w:br/>
                    <w:t>João Victor Silva de Hungria</w:t>
                  </w:r>
                  <w:r w:rsidRPr="003F289B">
                    <w:rPr>
                      <w:rFonts w:ascii="Arial" w:hAnsi="Arial" w:cs="Arial"/>
                      <w:sz w:val="20"/>
                    </w:rPr>
                    <w:br/>
                    <w:t>João Vitor Lima Santana</w:t>
                  </w:r>
                  <w:r w:rsidRPr="003F289B">
                    <w:rPr>
                      <w:rFonts w:ascii="Arial" w:hAnsi="Arial" w:cs="Arial"/>
                      <w:sz w:val="20"/>
                    </w:rPr>
                    <w:br/>
                    <w:t>Renne Bispo Dos Santos</w:t>
                  </w:r>
                </w:p>
                <w:p w14:paraId="0CEDDEAE" w14:textId="77777777" w:rsidR="003F289B" w:rsidRPr="003F289B" w:rsidRDefault="003F289B" w:rsidP="003F289B">
                  <w:pPr>
                    <w:rPr>
                      <w:rFonts w:ascii="Arial" w:hAnsi="Arial" w:cs="Arial"/>
                      <w:sz w:val="20"/>
                    </w:rPr>
                  </w:pPr>
                  <w:r w:rsidRPr="003F289B">
                    <w:rPr>
                      <w:rFonts w:ascii="Arial" w:hAnsi="Arial" w:cs="Arial"/>
                      <w:sz w:val="20"/>
                    </w:rPr>
                    <w:t>Ian Tavares Silva</w:t>
                  </w:r>
                </w:p>
                <w:p w14:paraId="1C84712F" w14:textId="77777777" w:rsidR="003F289B" w:rsidRPr="003F289B" w:rsidRDefault="003F289B" w:rsidP="003F289B">
                  <w:pPr>
                    <w:rPr>
                      <w:sz w:val="20"/>
                    </w:rPr>
                  </w:pPr>
                  <w:r w:rsidRPr="003F289B">
                    <w:rPr>
                      <w:rFonts w:ascii="Arial" w:hAnsi="Arial" w:cs="Arial"/>
                      <w:sz w:val="20"/>
                    </w:rPr>
                    <w:t>Pedro Henrique Oliveira Dantas</w:t>
                  </w:r>
                </w:p>
              </w:tc>
            </w:tr>
          </w:tbl>
          <w:p w14:paraId="49AF220B" w14:textId="07CE7433" w:rsidR="003F289B" w:rsidRPr="003F289B" w:rsidRDefault="003F289B" w:rsidP="003F289B">
            <w:pPr>
              <w:spacing w:before="120" w:line="360" w:lineRule="auto"/>
              <w:rPr>
                <w:sz w:val="20"/>
              </w:rPr>
            </w:pPr>
          </w:p>
        </w:tc>
      </w:tr>
      <w:tr w:rsidR="007B0C19" w:rsidRPr="00711156" w14:paraId="7A57DEE7" w14:textId="77777777" w:rsidTr="003F289B">
        <w:tc>
          <w:tcPr>
            <w:tcW w:w="1366" w:type="dxa"/>
            <w:shd w:val="clear" w:color="auto" w:fill="auto"/>
            <w:vAlign w:val="center"/>
          </w:tcPr>
          <w:p w14:paraId="1CF7A09F" w14:textId="77777777" w:rsidR="007B0C19" w:rsidRPr="00BD612F" w:rsidRDefault="007B0C19" w:rsidP="00BD612F">
            <w:pPr>
              <w:spacing w:before="120" w:line="360" w:lineRule="auto"/>
              <w:rPr>
                <w:sz w:val="22"/>
              </w:rPr>
            </w:pPr>
          </w:p>
        </w:tc>
        <w:tc>
          <w:tcPr>
            <w:tcW w:w="1198" w:type="dxa"/>
            <w:shd w:val="clear" w:color="auto" w:fill="auto"/>
            <w:vAlign w:val="center"/>
          </w:tcPr>
          <w:p w14:paraId="62D9AFC7" w14:textId="77777777" w:rsidR="007B0C19" w:rsidRPr="00BD612F" w:rsidRDefault="007B0C19" w:rsidP="00BD612F">
            <w:pPr>
              <w:spacing w:before="120" w:line="360" w:lineRule="auto"/>
              <w:rPr>
                <w:sz w:val="22"/>
              </w:rPr>
            </w:pPr>
          </w:p>
        </w:tc>
        <w:tc>
          <w:tcPr>
            <w:tcW w:w="4223" w:type="dxa"/>
            <w:shd w:val="clear" w:color="auto" w:fill="auto"/>
            <w:vAlign w:val="center"/>
          </w:tcPr>
          <w:p w14:paraId="54395217" w14:textId="77777777" w:rsidR="007B0C19" w:rsidRPr="00BD612F" w:rsidRDefault="007B0C19" w:rsidP="00BD612F">
            <w:pPr>
              <w:spacing w:before="120" w:line="360" w:lineRule="auto"/>
              <w:rPr>
                <w:sz w:val="22"/>
              </w:rPr>
            </w:pPr>
          </w:p>
        </w:tc>
        <w:tc>
          <w:tcPr>
            <w:tcW w:w="3590" w:type="dxa"/>
            <w:shd w:val="clear" w:color="auto" w:fill="auto"/>
            <w:vAlign w:val="center"/>
          </w:tcPr>
          <w:p w14:paraId="360F0C4E" w14:textId="77777777" w:rsidR="007B0C19" w:rsidRPr="00BD612F" w:rsidRDefault="007B0C19" w:rsidP="00BD612F">
            <w:pPr>
              <w:spacing w:before="120" w:line="360" w:lineRule="auto"/>
              <w:rPr>
                <w:sz w:val="22"/>
              </w:rPr>
            </w:pPr>
          </w:p>
        </w:tc>
      </w:tr>
      <w:tr w:rsidR="007B0C19" w:rsidRPr="00711156" w14:paraId="21E80F05" w14:textId="77777777" w:rsidTr="003F289B">
        <w:tc>
          <w:tcPr>
            <w:tcW w:w="1366" w:type="dxa"/>
            <w:shd w:val="clear" w:color="auto" w:fill="auto"/>
            <w:vAlign w:val="center"/>
          </w:tcPr>
          <w:p w14:paraId="180F4A91" w14:textId="77777777" w:rsidR="007B0C19" w:rsidRPr="00BD612F" w:rsidRDefault="007B0C19" w:rsidP="00BD612F">
            <w:pPr>
              <w:spacing w:before="120" w:line="360" w:lineRule="auto"/>
              <w:rPr>
                <w:sz w:val="22"/>
              </w:rPr>
            </w:pPr>
          </w:p>
        </w:tc>
        <w:tc>
          <w:tcPr>
            <w:tcW w:w="1198" w:type="dxa"/>
            <w:shd w:val="clear" w:color="auto" w:fill="auto"/>
            <w:vAlign w:val="center"/>
          </w:tcPr>
          <w:p w14:paraId="1DAC5FE4" w14:textId="77777777" w:rsidR="007B0C19" w:rsidRPr="00BD612F" w:rsidRDefault="007B0C19" w:rsidP="00BD612F">
            <w:pPr>
              <w:spacing w:before="120" w:line="360" w:lineRule="auto"/>
              <w:rPr>
                <w:sz w:val="22"/>
              </w:rPr>
            </w:pPr>
          </w:p>
        </w:tc>
        <w:tc>
          <w:tcPr>
            <w:tcW w:w="4223" w:type="dxa"/>
            <w:shd w:val="clear" w:color="auto" w:fill="auto"/>
            <w:vAlign w:val="center"/>
          </w:tcPr>
          <w:p w14:paraId="78E75EAE" w14:textId="77777777" w:rsidR="007B0C19" w:rsidRPr="00BD612F" w:rsidRDefault="007B0C19" w:rsidP="00BD612F">
            <w:pPr>
              <w:spacing w:before="120" w:line="360" w:lineRule="auto"/>
              <w:rPr>
                <w:sz w:val="22"/>
              </w:rPr>
            </w:pPr>
          </w:p>
        </w:tc>
        <w:tc>
          <w:tcPr>
            <w:tcW w:w="3590" w:type="dxa"/>
            <w:shd w:val="clear" w:color="auto" w:fill="auto"/>
            <w:vAlign w:val="center"/>
          </w:tcPr>
          <w:p w14:paraId="5F282388" w14:textId="77777777" w:rsidR="007B0C19" w:rsidRPr="00BD612F" w:rsidRDefault="007B0C19" w:rsidP="00BD612F">
            <w:pPr>
              <w:spacing w:before="120" w:line="360" w:lineRule="auto"/>
              <w:rPr>
                <w:sz w:val="22"/>
              </w:rPr>
            </w:pPr>
          </w:p>
        </w:tc>
      </w:tr>
    </w:tbl>
    <w:p w14:paraId="5E94FAE5" w14:textId="77777777" w:rsidR="007B0C19" w:rsidRPr="00711156" w:rsidRDefault="007B0C19" w:rsidP="007B0C19"/>
    <w:p w14:paraId="146A195B" w14:textId="77777777" w:rsidR="00755A3B" w:rsidRDefault="00755A3B"/>
    <w:p w14:paraId="455B7CB1" w14:textId="77777777" w:rsidR="00755A3B" w:rsidRDefault="00755A3B"/>
    <w:p w14:paraId="61CB7AD3" w14:textId="77777777" w:rsidR="00755A3B" w:rsidRDefault="00755A3B"/>
    <w:p w14:paraId="5633D967" w14:textId="77777777" w:rsidR="00755A3B" w:rsidRDefault="00755A3B"/>
    <w:p w14:paraId="1E281BB6" w14:textId="77777777" w:rsidR="00755A3B" w:rsidRDefault="00755A3B"/>
    <w:p w14:paraId="03BBE00D" w14:textId="77777777" w:rsidR="00755A3B" w:rsidRDefault="00755A3B"/>
    <w:p w14:paraId="598EF869" w14:textId="77777777" w:rsidR="00755A3B" w:rsidRDefault="00755A3B"/>
    <w:p w14:paraId="5CDCBBFE" w14:textId="77777777" w:rsidR="00755A3B" w:rsidRDefault="00755A3B"/>
    <w:p w14:paraId="1B24F60A" w14:textId="77777777" w:rsidR="00755A3B" w:rsidRDefault="00755A3B"/>
    <w:p w14:paraId="73FF8D49" w14:textId="77777777" w:rsidR="00755A3B" w:rsidRDefault="00755A3B"/>
    <w:p w14:paraId="2DDC1771" w14:textId="77777777" w:rsidR="00755A3B" w:rsidRDefault="00755A3B"/>
    <w:p w14:paraId="6F7C0F82" w14:textId="77777777" w:rsidR="00755A3B" w:rsidRDefault="00755A3B"/>
    <w:p w14:paraId="056BD6AE" w14:textId="77777777" w:rsidR="00755A3B" w:rsidRDefault="00755A3B"/>
    <w:p w14:paraId="15178CC8" w14:textId="77777777" w:rsidR="007B0C19" w:rsidRDefault="007B0C19"/>
    <w:p w14:paraId="438097A4" w14:textId="77777777" w:rsidR="007B0C19" w:rsidRDefault="007B0C19"/>
    <w:p w14:paraId="37465741" w14:textId="77777777" w:rsidR="007B0C19" w:rsidRDefault="007B0C19"/>
    <w:p w14:paraId="208E28F0" w14:textId="77777777" w:rsidR="007B0C19" w:rsidRDefault="007B0C19"/>
    <w:p w14:paraId="08C54E3E" w14:textId="77777777" w:rsidR="007B0C19" w:rsidRDefault="007B0C19"/>
    <w:p w14:paraId="145745D7" w14:textId="77777777" w:rsidR="007B0C19" w:rsidRDefault="007B0C19"/>
    <w:p w14:paraId="731F0E1D" w14:textId="77777777" w:rsidR="00755A3B" w:rsidRDefault="00755A3B"/>
    <w:p w14:paraId="096D538B" w14:textId="77777777" w:rsidR="00755A3B" w:rsidRDefault="00755A3B"/>
    <w:p w14:paraId="422AA947" w14:textId="77777777" w:rsidR="00755A3B" w:rsidRDefault="00755A3B"/>
    <w:p w14:paraId="79ACE1F4" w14:textId="77777777" w:rsidR="00755A3B" w:rsidRDefault="00755A3B"/>
    <w:p w14:paraId="786553AF" w14:textId="77777777" w:rsidR="00D07245" w:rsidRDefault="00D07245"/>
    <w:p w14:paraId="62485F20" w14:textId="77777777" w:rsidR="00D07245" w:rsidRDefault="00D07245"/>
    <w:p w14:paraId="0D7646E3" w14:textId="77777777" w:rsidR="00755A3B" w:rsidRDefault="00755A3B"/>
    <w:p w14:paraId="0D8A3A66" w14:textId="77777777" w:rsidR="00DC74FC" w:rsidRDefault="00DC74FC"/>
    <w:p w14:paraId="0AEF1CEC" w14:textId="77777777" w:rsidR="00DC74FC" w:rsidRDefault="00DC74FC"/>
    <w:p w14:paraId="12353040" w14:textId="77777777" w:rsidR="00755A3B" w:rsidRDefault="00755A3B"/>
    <w:p w14:paraId="1D88C8AA" w14:textId="77777777" w:rsidR="009D1F77" w:rsidRDefault="009D1F77"/>
    <w:p w14:paraId="2386EB31" w14:textId="77777777" w:rsidR="009D1F77" w:rsidRDefault="009D1F77"/>
    <w:p w14:paraId="09F96A94" w14:textId="77777777" w:rsidR="009D1F77" w:rsidRDefault="009D1F77"/>
    <w:p w14:paraId="407A76F3" w14:textId="77777777" w:rsidR="009D1F77" w:rsidRDefault="009D1F77"/>
    <w:p w14:paraId="3532112F" w14:textId="77777777" w:rsidR="009D1F77" w:rsidRDefault="009D1F77"/>
    <w:p w14:paraId="5CCA07CC" w14:textId="77777777" w:rsidR="009D1F77" w:rsidRDefault="009D1F77"/>
    <w:p w14:paraId="4D9A0123" w14:textId="77777777" w:rsidR="009D1F77" w:rsidRDefault="009D1F77"/>
    <w:p w14:paraId="282A885D" w14:textId="77777777" w:rsidR="009D1F77" w:rsidRDefault="009D1F77"/>
    <w:p w14:paraId="02BE19CD" w14:textId="77777777" w:rsidR="009D1F77" w:rsidRDefault="009D1F77"/>
    <w:p w14:paraId="51F081EC" w14:textId="77777777" w:rsidR="009D1F77" w:rsidRDefault="009D1F77"/>
    <w:p w14:paraId="12B51A46" w14:textId="77777777" w:rsidR="009D1F77" w:rsidRDefault="009D1F77"/>
    <w:p w14:paraId="48BDAA40" w14:textId="77777777" w:rsidR="00DC74FC" w:rsidRDefault="00DC74FC">
      <w:pPr>
        <w:sectPr w:rsidR="00DC74FC" w:rsidSect="00591DBB">
          <w:headerReference w:type="default" r:id="rId7"/>
          <w:pgSz w:w="11905" w:h="16837"/>
          <w:pgMar w:top="1134" w:right="1134" w:bottom="1134" w:left="1134" w:header="0" w:footer="0" w:gutter="0"/>
          <w:cols w:space="720"/>
          <w:docGrid w:linePitch="360"/>
        </w:sectPr>
      </w:pPr>
    </w:p>
    <w:p w14:paraId="2F392348" w14:textId="77777777" w:rsidR="00755A3B" w:rsidRDefault="00755A3B" w:rsidP="009D1F77">
      <w:pPr>
        <w:pStyle w:val="Sumrio1"/>
        <w:tabs>
          <w:tab w:val="right" w:leader="dot" w:pos="9910"/>
        </w:tabs>
      </w:pPr>
    </w:p>
    <w:p w14:paraId="3E0B4651" w14:textId="77777777" w:rsidR="00D07245" w:rsidRDefault="00D07245" w:rsidP="00D07245"/>
    <w:p w14:paraId="51955E00" w14:textId="77777777" w:rsidR="00D07245" w:rsidRPr="00D07245" w:rsidRDefault="00D07245" w:rsidP="00D07245"/>
    <w:p w14:paraId="6A441843" w14:textId="77777777" w:rsidR="0091505A" w:rsidRDefault="008B05E6">
      <w:pPr>
        <w:pStyle w:val="Sumrio1"/>
        <w:tabs>
          <w:tab w:val="left" w:pos="480"/>
          <w:tab w:val="right" w:leader="dot" w:pos="9910"/>
        </w:tabs>
        <w:rPr>
          <w:b w:val="0"/>
          <w:caps w:val="0"/>
          <w:noProof/>
          <w:sz w:val="24"/>
          <w:szCs w:val="24"/>
          <w:lang w:val="en-US" w:eastAsia="en-US"/>
        </w:rPr>
      </w:pPr>
      <w:r>
        <w:fldChar w:fldCharType="begin"/>
      </w:r>
      <w:r>
        <w:instrText xml:space="preserve"> TOC \o "1-3" \h \z \u </w:instrText>
      </w:r>
      <w:r>
        <w:fldChar w:fldCharType="separate"/>
      </w:r>
      <w:hyperlink w:anchor="_Toc203191522" w:history="1">
        <w:r w:rsidR="0091505A" w:rsidRPr="00262294">
          <w:rPr>
            <w:rStyle w:val="Hyperlink"/>
            <w:noProof/>
          </w:rPr>
          <w:t>1</w:t>
        </w:r>
        <w:r w:rsidR="0091505A">
          <w:rPr>
            <w:b w:val="0"/>
            <w:caps w:val="0"/>
            <w:noProof/>
            <w:sz w:val="24"/>
            <w:szCs w:val="24"/>
            <w:lang w:val="en-US" w:eastAsia="en-US"/>
          </w:rPr>
          <w:tab/>
        </w:r>
        <w:r w:rsidR="0091505A" w:rsidRPr="00262294">
          <w:rPr>
            <w:rStyle w:val="Hyperlink"/>
            <w:noProof/>
          </w:rPr>
          <w:t>Introdução</w:t>
        </w:r>
        <w:r w:rsidR="0091505A">
          <w:rPr>
            <w:noProof/>
            <w:webHidden/>
          </w:rPr>
          <w:tab/>
        </w:r>
        <w:r w:rsidR="0091505A">
          <w:rPr>
            <w:noProof/>
            <w:webHidden/>
          </w:rPr>
          <w:fldChar w:fldCharType="begin"/>
        </w:r>
        <w:r w:rsidR="0091505A">
          <w:rPr>
            <w:noProof/>
            <w:webHidden/>
          </w:rPr>
          <w:instrText xml:space="preserve"> PAGEREF _Toc203191522 \h </w:instrText>
        </w:r>
        <w:r w:rsidR="0091505A">
          <w:rPr>
            <w:noProof/>
            <w:webHidden/>
          </w:rPr>
        </w:r>
        <w:r w:rsidR="0091505A">
          <w:rPr>
            <w:noProof/>
            <w:webHidden/>
          </w:rPr>
          <w:fldChar w:fldCharType="separate"/>
        </w:r>
        <w:r w:rsidR="0091505A">
          <w:rPr>
            <w:noProof/>
            <w:webHidden/>
          </w:rPr>
          <w:t>4</w:t>
        </w:r>
        <w:r w:rsidR="0091505A">
          <w:rPr>
            <w:noProof/>
            <w:webHidden/>
          </w:rPr>
          <w:fldChar w:fldCharType="end"/>
        </w:r>
      </w:hyperlink>
    </w:p>
    <w:p w14:paraId="5163C29E" w14:textId="77777777" w:rsidR="0091505A" w:rsidRDefault="003F289B">
      <w:pPr>
        <w:pStyle w:val="Sumrio1"/>
        <w:tabs>
          <w:tab w:val="left" w:pos="480"/>
          <w:tab w:val="right" w:leader="dot" w:pos="9910"/>
        </w:tabs>
        <w:rPr>
          <w:b w:val="0"/>
          <w:caps w:val="0"/>
          <w:noProof/>
          <w:sz w:val="24"/>
          <w:szCs w:val="24"/>
          <w:lang w:val="en-US" w:eastAsia="en-US"/>
        </w:rPr>
      </w:pPr>
      <w:hyperlink w:anchor="_Toc203191523" w:history="1">
        <w:r w:rsidR="0091505A" w:rsidRPr="00262294">
          <w:rPr>
            <w:rStyle w:val="Hyperlink"/>
            <w:noProof/>
          </w:rPr>
          <w:t>2</w:t>
        </w:r>
        <w:r w:rsidR="0091505A">
          <w:rPr>
            <w:b w:val="0"/>
            <w:caps w:val="0"/>
            <w:noProof/>
            <w:sz w:val="24"/>
            <w:szCs w:val="24"/>
            <w:lang w:val="en-US" w:eastAsia="en-US"/>
          </w:rPr>
          <w:tab/>
        </w:r>
        <w:r w:rsidR="0091505A" w:rsidRPr="00262294">
          <w:rPr>
            <w:rStyle w:val="Hyperlink"/>
            <w:noProof/>
          </w:rPr>
          <w:t>BANCO DE DADOS</w:t>
        </w:r>
        <w:r w:rsidR="0091505A">
          <w:rPr>
            <w:noProof/>
            <w:webHidden/>
          </w:rPr>
          <w:tab/>
        </w:r>
        <w:r w:rsidR="0091505A">
          <w:rPr>
            <w:noProof/>
            <w:webHidden/>
          </w:rPr>
          <w:fldChar w:fldCharType="begin"/>
        </w:r>
        <w:r w:rsidR="0091505A">
          <w:rPr>
            <w:noProof/>
            <w:webHidden/>
          </w:rPr>
          <w:instrText xml:space="preserve"> PAGEREF _Toc203191523 \h </w:instrText>
        </w:r>
        <w:r w:rsidR="0091505A">
          <w:rPr>
            <w:noProof/>
            <w:webHidden/>
          </w:rPr>
        </w:r>
        <w:r w:rsidR="0091505A">
          <w:rPr>
            <w:noProof/>
            <w:webHidden/>
          </w:rPr>
          <w:fldChar w:fldCharType="separate"/>
        </w:r>
        <w:r w:rsidR="0091505A">
          <w:rPr>
            <w:noProof/>
            <w:webHidden/>
          </w:rPr>
          <w:t>4</w:t>
        </w:r>
        <w:r w:rsidR="0091505A">
          <w:rPr>
            <w:noProof/>
            <w:webHidden/>
          </w:rPr>
          <w:fldChar w:fldCharType="end"/>
        </w:r>
      </w:hyperlink>
    </w:p>
    <w:p w14:paraId="7B2E0009"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24" w:history="1">
        <w:r w:rsidR="0091505A" w:rsidRPr="0091505A">
          <w:rPr>
            <w:rStyle w:val="Hyperlink"/>
            <w:b w:val="0"/>
            <w:noProof/>
          </w:rPr>
          <w:t>2.1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_Toc203191524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2EC454E7"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25" w:history="1">
        <w:r w:rsidR="0091505A" w:rsidRPr="0091505A">
          <w:rPr>
            <w:rStyle w:val="Hyperlink"/>
            <w:b w:val="0"/>
            <w:noProof/>
          </w:rPr>
          <w:t>2.2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_Toc203191525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3CF9F0AB" w14:textId="77777777" w:rsidR="0091505A" w:rsidRDefault="003F289B">
      <w:pPr>
        <w:pStyle w:val="Sumrio1"/>
        <w:tabs>
          <w:tab w:val="left" w:pos="720"/>
          <w:tab w:val="right" w:leader="dot" w:pos="9910"/>
        </w:tabs>
        <w:rPr>
          <w:b w:val="0"/>
          <w:caps w:val="0"/>
          <w:noProof/>
          <w:sz w:val="24"/>
          <w:szCs w:val="24"/>
          <w:lang w:val="en-US" w:eastAsia="en-US"/>
        </w:rPr>
      </w:pPr>
      <w:hyperlink w:anchor="_Toc203191526" w:history="1">
        <w:r w:rsidR="0091505A" w:rsidRPr="0091505A">
          <w:rPr>
            <w:rStyle w:val="Hyperlink"/>
            <w:b w:val="0"/>
            <w:noProof/>
          </w:rPr>
          <w:t>2.3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_Toc203191526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5B92A64A" w14:textId="77777777" w:rsidR="0091505A" w:rsidRDefault="003F289B">
      <w:pPr>
        <w:pStyle w:val="Sumrio1"/>
        <w:tabs>
          <w:tab w:val="left" w:pos="480"/>
          <w:tab w:val="right" w:leader="dot" w:pos="9910"/>
        </w:tabs>
        <w:rPr>
          <w:b w:val="0"/>
          <w:caps w:val="0"/>
          <w:noProof/>
          <w:sz w:val="24"/>
          <w:szCs w:val="24"/>
          <w:lang w:val="en-US" w:eastAsia="en-US"/>
        </w:rPr>
      </w:pPr>
      <w:hyperlink w:anchor="_Toc203191527" w:history="1">
        <w:r w:rsidR="0091505A" w:rsidRPr="00262294">
          <w:rPr>
            <w:rStyle w:val="Hyperlink"/>
            <w:noProof/>
          </w:rPr>
          <w:t>3</w:t>
        </w:r>
        <w:r w:rsidR="0091505A">
          <w:rPr>
            <w:b w:val="0"/>
            <w:caps w:val="0"/>
            <w:noProof/>
            <w:sz w:val="24"/>
            <w:szCs w:val="24"/>
            <w:lang w:val="en-US" w:eastAsia="en-US"/>
          </w:rPr>
          <w:tab/>
        </w:r>
        <w:r w:rsidR="0091505A" w:rsidRPr="00262294">
          <w:rPr>
            <w:rStyle w:val="Hyperlink"/>
            <w:noProof/>
          </w:rPr>
          <w:t>TABELAS</w:t>
        </w:r>
        <w:r w:rsidR="0091505A">
          <w:rPr>
            <w:noProof/>
            <w:webHidden/>
          </w:rPr>
          <w:tab/>
        </w:r>
        <w:r w:rsidR="0091505A">
          <w:rPr>
            <w:noProof/>
            <w:webHidden/>
          </w:rPr>
          <w:fldChar w:fldCharType="begin"/>
        </w:r>
        <w:r w:rsidR="0091505A">
          <w:rPr>
            <w:noProof/>
            <w:webHidden/>
          </w:rPr>
          <w:instrText xml:space="preserve"> PAGEREF _Toc203191527 \h </w:instrText>
        </w:r>
        <w:r w:rsidR="0091505A">
          <w:rPr>
            <w:noProof/>
            <w:webHidden/>
          </w:rPr>
        </w:r>
        <w:r w:rsidR="0091505A">
          <w:rPr>
            <w:noProof/>
            <w:webHidden/>
          </w:rPr>
          <w:fldChar w:fldCharType="separate"/>
        </w:r>
        <w:r w:rsidR="0091505A">
          <w:rPr>
            <w:noProof/>
            <w:webHidden/>
          </w:rPr>
          <w:t>5</w:t>
        </w:r>
        <w:r w:rsidR="0091505A">
          <w:rPr>
            <w:noProof/>
            <w:webHidden/>
          </w:rPr>
          <w:fldChar w:fldCharType="end"/>
        </w:r>
      </w:hyperlink>
    </w:p>
    <w:p w14:paraId="24023A61"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28" w:history="1">
        <w:r w:rsidR="0091505A" w:rsidRPr="0091505A">
          <w:rPr>
            <w:rStyle w:val="Hyperlink"/>
            <w:b w:val="0"/>
            <w:noProof/>
          </w:rPr>
          <w:t>3.1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_Toc203191528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04865862"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29" w:history="1">
        <w:r w:rsidR="0091505A" w:rsidRPr="0091505A">
          <w:rPr>
            <w:rStyle w:val="Hyperlink"/>
            <w:b w:val="0"/>
            <w:noProof/>
          </w:rPr>
          <w:t>3.2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_Toc203191529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30F96378" w14:textId="77777777" w:rsidR="0091505A" w:rsidRDefault="003F289B">
      <w:pPr>
        <w:pStyle w:val="Sumrio1"/>
        <w:tabs>
          <w:tab w:val="left" w:pos="720"/>
          <w:tab w:val="right" w:leader="dot" w:pos="9910"/>
        </w:tabs>
        <w:rPr>
          <w:b w:val="0"/>
          <w:caps w:val="0"/>
          <w:noProof/>
          <w:sz w:val="24"/>
          <w:szCs w:val="24"/>
          <w:lang w:val="en-US" w:eastAsia="en-US"/>
        </w:rPr>
      </w:pPr>
      <w:hyperlink w:anchor="_Toc203191530" w:history="1">
        <w:r w:rsidR="0091505A" w:rsidRPr="0091505A">
          <w:rPr>
            <w:rStyle w:val="Hyperlink"/>
            <w:b w:val="0"/>
            <w:noProof/>
          </w:rPr>
          <w:t>3.3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_Toc203191530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6A69D173" w14:textId="77777777" w:rsidR="0091505A" w:rsidRDefault="003F289B">
      <w:pPr>
        <w:pStyle w:val="Sumrio1"/>
        <w:tabs>
          <w:tab w:val="left" w:pos="480"/>
          <w:tab w:val="right" w:leader="dot" w:pos="9910"/>
        </w:tabs>
        <w:rPr>
          <w:b w:val="0"/>
          <w:caps w:val="0"/>
          <w:noProof/>
          <w:sz w:val="24"/>
          <w:szCs w:val="24"/>
          <w:lang w:val="en-US" w:eastAsia="en-US"/>
        </w:rPr>
      </w:pPr>
      <w:hyperlink w:anchor="_Toc203191531" w:history="1">
        <w:r w:rsidR="0091505A" w:rsidRPr="00262294">
          <w:rPr>
            <w:rStyle w:val="Hyperlink"/>
            <w:noProof/>
          </w:rPr>
          <w:t>4</w:t>
        </w:r>
        <w:r w:rsidR="0091505A">
          <w:rPr>
            <w:b w:val="0"/>
            <w:caps w:val="0"/>
            <w:noProof/>
            <w:sz w:val="24"/>
            <w:szCs w:val="24"/>
            <w:lang w:val="en-US" w:eastAsia="en-US"/>
          </w:rPr>
          <w:tab/>
        </w:r>
        <w:r w:rsidR="0091505A" w:rsidRPr="00262294">
          <w:rPr>
            <w:rStyle w:val="Hyperlink"/>
            <w:noProof/>
          </w:rPr>
          <w:t>ATRIBUTOS</w:t>
        </w:r>
        <w:r w:rsidR="0091505A">
          <w:rPr>
            <w:noProof/>
            <w:webHidden/>
          </w:rPr>
          <w:tab/>
        </w:r>
        <w:r w:rsidR="0091505A">
          <w:rPr>
            <w:noProof/>
            <w:webHidden/>
          </w:rPr>
          <w:fldChar w:fldCharType="begin"/>
        </w:r>
        <w:r w:rsidR="0091505A">
          <w:rPr>
            <w:noProof/>
            <w:webHidden/>
          </w:rPr>
          <w:instrText xml:space="preserve"> PAGEREF _Toc203191531 \h </w:instrText>
        </w:r>
        <w:r w:rsidR="0091505A">
          <w:rPr>
            <w:noProof/>
            <w:webHidden/>
          </w:rPr>
        </w:r>
        <w:r w:rsidR="0091505A">
          <w:rPr>
            <w:noProof/>
            <w:webHidden/>
          </w:rPr>
          <w:fldChar w:fldCharType="separate"/>
        </w:r>
        <w:r w:rsidR="0091505A">
          <w:rPr>
            <w:noProof/>
            <w:webHidden/>
          </w:rPr>
          <w:t>5</w:t>
        </w:r>
        <w:r w:rsidR="0091505A">
          <w:rPr>
            <w:noProof/>
            <w:webHidden/>
          </w:rPr>
          <w:fldChar w:fldCharType="end"/>
        </w:r>
      </w:hyperlink>
    </w:p>
    <w:p w14:paraId="78952754"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2" w:history="1">
        <w:r w:rsidR="0091505A" w:rsidRPr="0091505A">
          <w:rPr>
            <w:rStyle w:val="Hyperlink"/>
            <w:b w:val="0"/>
            <w:noProof/>
          </w:rPr>
          <w:t>4.1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_Toc203191532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0D12B9B4"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3" w:history="1">
        <w:r w:rsidR="0091505A" w:rsidRPr="0091505A">
          <w:rPr>
            <w:rStyle w:val="Hyperlink"/>
            <w:b w:val="0"/>
            <w:noProof/>
          </w:rPr>
          <w:t>4.2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_Toc203191533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226AEF5B"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4" w:history="1">
        <w:r w:rsidR="0091505A" w:rsidRPr="0091505A">
          <w:rPr>
            <w:rStyle w:val="Hyperlink"/>
            <w:b w:val="0"/>
            <w:noProof/>
          </w:rPr>
          <w:t>4.3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_Toc203191534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7B6D3C0A" w14:textId="77777777" w:rsidR="0091505A" w:rsidRDefault="003F289B">
      <w:pPr>
        <w:pStyle w:val="Sumrio1"/>
        <w:tabs>
          <w:tab w:val="left" w:pos="480"/>
          <w:tab w:val="right" w:leader="dot" w:pos="9910"/>
        </w:tabs>
        <w:rPr>
          <w:b w:val="0"/>
          <w:caps w:val="0"/>
          <w:noProof/>
          <w:sz w:val="24"/>
          <w:szCs w:val="24"/>
          <w:lang w:val="en-US" w:eastAsia="en-US"/>
        </w:rPr>
      </w:pPr>
      <w:hyperlink w:anchor="_Toc203191535" w:history="1">
        <w:r w:rsidR="0091505A" w:rsidRPr="00262294">
          <w:rPr>
            <w:rStyle w:val="Hyperlink"/>
            <w:noProof/>
          </w:rPr>
          <w:t>5</w:t>
        </w:r>
        <w:r w:rsidR="0091505A">
          <w:rPr>
            <w:b w:val="0"/>
            <w:caps w:val="0"/>
            <w:noProof/>
            <w:sz w:val="24"/>
            <w:szCs w:val="24"/>
            <w:lang w:val="en-US" w:eastAsia="en-US"/>
          </w:rPr>
          <w:tab/>
        </w:r>
        <w:r w:rsidR="0091505A" w:rsidRPr="00262294">
          <w:rPr>
            <w:rStyle w:val="Hyperlink"/>
            <w:noProof/>
          </w:rPr>
          <w:t>VIEWS</w:t>
        </w:r>
        <w:r w:rsidR="0091505A">
          <w:rPr>
            <w:noProof/>
            <w:webHidden/>
          </w:rPr>
          <w:tab/>
        </w:r>
        <w:r w:rsidR="0091505A">
          <w:rPr>
            <w:noProof/>
            <w:webHidden/>
          </w:rPr>
          <w:fldChar w:fldCharType="begin"/>
        </w:r>
        <w:r w:rsidR="0091505A">
          <w:rPr>
            <w:noProof/>
            <w:webHidden/>
          </w:rPr>
          <w:instrText xml:space="preserve"> PAGEREF _Toc203191535 \h </w:instrText>
        </w:r>
        <w:r w:rsidR="0091505A">
          <w:rPr>
            <w:noProof/>
            <w:webHidden/>
          </w:rPr>
        </w:r>
        <w:r w:rsidR="0091505A">
          <w:rPr>
            <w:noProof/>
            <w:webHidden/>
          </w:rPr>
          <w:fldChar w:fldCharType="separate"/>
        </w:r>
        <w:r w:rsidR="0091505A">
          <w:rPr>
            <w:noProof/>
            <w:webHidden/>
          </w:rPr>
          <w:t>6</w:t>
        </w:r>
        <w:r w:rsidR="0091505A">
          <w:rPr>
            <w:noProof/>
            <w:webHidden/>
          </w:rPr>
          <w:fldChar w:fldCharType="end"/>
        </w:r>
      </w:hyperlink>
    </w:p>
    <w:p w14:paraId="28A53E80"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6" w:history="1">
        <w:r w:rsidR="0091505A" w:rsidRPr="0091505A">
          <w:rPr>
            <w:rStyle w:val="Hyperlink"/>
            <w:b w:val="0"/>
            <w:noProof/>
          </w:rPr>
          <w:t>5.1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_Toc203191536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665B7982"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7" w:history="1">
        <w:r w:rsidR="0091505A" w:rsidRPr="0091505A">
          <w:rPr>
            <w:rStyle w:val="Hyperlink"/>
            <w:b w:val="0"/>
            <w:noProof/>
          </w:rPr>
          <w:t>5.2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_Toc203191537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5E51553A"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38" w:history="1">
        <w:r w:rsidR="0091505A" w:rsidRPr="0091505A">
          <w:rPr>
            <w:rStyle w:val="Hyperlink"/>
            <w:b w:val="0"/>
            <w:noProof/>
          </w:rPr>
          <w:t>5.3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_Toc203191538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713F8C93" w14:textId="77777777" w:rsidR="0091505A" w:rsidRDefault="003F289B">
      <w:pPr>
        <w:pStyle w:val="Sumrio1"/>
        <w:tabs>
          <w:tab w:val="left" w:pos="480"/>
          <w:tab w:val="right" w:leader="dot" w:pos="9910"/>
        </w:tabs>
        <w:rPr>
          <w:b w:val="0"/>
          <w:caps w:val="0"/>
          <w:noProof/>
          <w:sz w:val="24"/>
          <w:szCs w:val="24"/>
          <w:lang w:val="en-US" w:eastAsia="en-US"/>
        </w:rPr>
      </w:pPr>
      <w:hyperlink w:anchor="_Toc203191539" w:history="1">
        <w:r w:rsidR="0091505A" w:rsidRPr="00262294">
          <w:rPr>
            <w:rStyle w:val="Hyperlink"/>
            <w:noProof/>
          </w:rPr>
          <w:t>6</w:t>
        </w:r>
        <w:r w:rsidR="0091505A">
          <w:rPr>
            <w:b w:val="0"/>
            <w:caps w:val="0"/>
            <w:noProof/>
            <w:sz w:val="24"/>
            <w:szCs w:val="24"/>
            <w:lang w:val="en-US" w:eastAsia="en-US"/>
          </w:rPr>
          <w:tab/>
        </w:r>
        <w:r w:rsidR="0091505A" w:rsidRPr="00262294">
          <w:rPr>
            <w:rStyle w:val="Hyperlink"/>
            <w:noProof/>
          </w:rPr>
          <w:t>ÍNDICES</w:t>
        </w:r>
        <w:r w:rsidR="0091505A">
          <w:rPr>
            <w:noProof/>
            <w:webHidden/>
          </w:rPr>
          <w:tab/>
        </w:r>
        <w:r w:rsidR="0091505A">
          <w:rPr>
            <w:noProof/>
            <w:webHidden/>
          </w:rPr>
          <w:fldChar w:fldCharType="begin"/>
        </w:r>
        <w:r w:rsidR="0091505A">
          <w:rPr>
            <w:noProof/>
            <w:webHidden/>
          </w:rPr>
          <w:instrText xml:space="preserve"> PAGEREF _Toc203191539 \h </w:instrText>
        </w:r>
        <w:r w:rsidR="0091505A">
          <w:rPr>
            <w:noProof/>
            <w:webHidden/>
          </w:rPr>
        </w:r>
        <w:r w:rsidR="0091505A">
          <w:rPr>
            <w:noProof/>
            <w:webHidden/>
          </w:rPr>
          <w:fldChar w:fldCharType="separate"/>
        </w:r>
        <w:r w:rsidR="0091505A">
          <w:rPr>
            <w:noProof/>
            <w:webHidden/>
          </w:rPr>
          <w:t>7</w:t>
        </w:r>
        <w:r w:rsidR="0091505A">
          <w:rPr>
            <w:noProof/>
            <w:webHidden/>
          </w:rPr>
          <w:fldChar w:fldCharType="end"/>
        </w:r>
      </w:hyperlink>
    </w:p>
    <w:p w14:paraId="2E00E2EF"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0" w:history="1">
        <w:r w:rsidR="0091505A" w:rsidRPr="0091505A">
          <w:rPr>
            <w:rStyle w:val="Hyperlink"/>
            <w:b w:val="0"/>
            <w:noProof/>
          </w:rPr>
          <w:t>6.1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_Toc203191540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730EA44B"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1" w:history="1">
        <w:r w:rsidR="0091505A" w:rsidRPr="0091505A">
          <w:rPr>
            <w:rStyle w:val="Hyperlink"/>
            <w:b w:val="0"/>
            <w:noProof/>
          </w:rPr>
          <w:t>6.2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_Toc203191541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13C1B74D"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2" w:history="1">
        <w:r w:rsidR="0091505A" w:rsidRPr="0091505A">
          <w:rPr>
            <w:rStyle w:val="Hyperlink"/>
            <w:b w:val="0"/>
            <w:noProof/>
          </w:rPr>
          <w:t>6.3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_Toc203191542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09A1C7BD" w14:textId="77777777" w:rsidR="0091505A" w:rsidRDefault="003F289B">
      <w:pPr>
        <w:pStyle w:val="Sumrio1"/>
        <w:tabs>
          <w:tab w:val="left" w:pos="480"/>
          <w:tab w:val="right" w:leader="dot" w:pos="9910"/>
        </w:tabs>
        <w:rPr>
          <w:b w:val="0"/>
          <w:caps w:val="0"/>
          <w:noProof/>
          <w:sz w:val="24"/>
          <w:szCs w:val="24"/>
          <w:lang w:val="en-US" w:eastAsia="en-US"/>
        </w:rPr>
      </w:pPr>
      <w:hyperlink w:anchor="_Toc203191543" w:history="1">
        <w:r w:rsidR="0091505A" w:rsidRPr="00262294">
          <w:rPr>
            <w:rStyle w:val="Hyperlink"/>
            <w:noProof/>
          </w:rPr>
          <w:t>7</w:t>
        </w:r>
        <w:r w:rsidR="0091505A">
          <w:rPr>
            <w:b w:val="0"/>
            <w:caps w:val="0"/>
            <w:noProof/>
            <w:sz w:val="24"/>
            <w:szCs w:val="24"/>
            <w:lang w:val="en-US" w:eastAsia="en-US"/>
          </w:rPr>
          <w:tab/>
        </w:r>
        <w:r w:rsidR="0091505A" w:rsidRPr="00262294">
          <w:rPr>
            <w:rStyle w:val="Hyperlink"/>
            <w:noProof/>
          </w:rPr>
          <w:t>STORED PROCEDURES</w:t>
        </w:r>
        <w:r w:rsidR="0091505A">
          <w:rPr>
            <w:noProof/>
            <w:webHidden/>
          </w:rPr>
          <w:tab/>
        </w:r>
        <w:r w:rsidR="0091505A">
          <w:rPr>
            <w:noProof/>
            <w:webHidden/>
          </w:rPr>
          <w:fldChar w:fldCharType="begin"/>
        </w:r>
        <w:r w:rsidR="0091505A">
          <w:rPr>
            <w:noProof/>
            <w:webHidden/>
          </w:rPr>
          <w:instrText xml:space="preserve"> PAGEREF _Toc203191543 \h </w:instrText>
        </w:r>
        <w:r w:rsidR="0091505A">
          <w:rPr>
            <w:noProof/>
            <w:webHidden/>
          </w:rPr>
        </w:r>
        <w:r w:rsidR="0091505A">
          <w:rPr>
            <w:noProof/>
            <w:webHidden/>
          </w:rPr>
          <w:fldChar w:fldCharType="separate"/>
        </w:r>
        <w:r w:rsidR="0091505A">
          <w:rPr>
            <w:noProof/>
            <w:webHidden/>
          </w:rPr>
          <w:t>7</w:t>
        </w:r>
        <w:r w:rsidR="0091505A">
          <w:rPr>
            <w:noProof/>
            <w:webHidden/>
          </w:rPr>
          <w:fldChar w:fldCharType="end"/>
        </w:r>
      </w:hyperlink>
    </w:p>
    <w:p w14:paraId="1E784B12"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4" w:history="1">
        <w:r w:rsidR="0091505A" w:rsidRPr="0091505A">
          <w:rPr>
            <w:rStyle w:val="Hyperlink"/>
            <w:b w:val="0"/>
            <w:noProof/>
          </w:rPr>
          <w:t>7.1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_Toc203191544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07E4A7DE"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5" w:history="1">
        <w:r w:rsidR="0091505A" w:rsidRPr="0091505A">
          <w:rPr>
            <w:rStyle w:val="Hyperlink"/>
            <w:b w:val="0"/>
            <w:noProof/>
          </w:rPr>
          <w:t>7.2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_Toc203191545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6A089735"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6" w:history="1">
        <w:r w:rsidR="0091505A" w:rsidRPr="0091505A">
          <w:rPr>
            <w:rStyle w:val="Hyperlink"/>
            <w:b w:val="0"/>
            <w:noProof/>
          </w:rPr>
          <w:t>7.3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_Toc203191546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669DC8DC" w14:textId="77777777" w:rsidR="0091505A" w:rsidRDefault="003F289B">
      <w:pPr>
        <w:pStyle w:val="Sumrio1"/>
        <w:tabs>
          <w:tab w:val="left" w:pos="480"/>
          <w:tab w:val="right" w:leader="dot" w:pos="9910"/>
        </w:tabs>
        <w:rPr>
          <w:b w:val="0"/>
          <w:caps w:val="0"/>
          <w:noProof/>
          <w:sz w:val="24"/>
          <w:szCs w:val="24"/>
          <w:lang w:val="en-US" w:eastAsia="en-US"/>
        </w:rPr>
      </w:pPr>
      <w:hyperlink w:anchor="_Toc203191547" w:history="1">
        <w:r w:rsidR="0091505A" w:rsidRPr="00262294">
          <w:rPr>
            <w:rStyle w:val="Hyperlink"/>
            <w:noProof/>
          </w:rPr>
          <w:t>8</w:t>
        </w:r>
        <w:r w:rsidR="0091505A">
          <w:rPr>
            <w:b w:val="0"/>
            <w:caps w:val="0"/>
            <w:noProof/>
            <w:sz w:val="24"/>
            <w:szCs w:val="24"/>
            <w:lang w:val="en-US" w:eastAsia="en-US"/>
          </w:rPr>
          <w:tab/>
        </w:r>
        <w:r w:rsidR="0091505A" w:rsidRPr="00262294">
          <w:rPr>
            <w:rStyle w:val="Hyperlink"/>
            <w:noProof/>
          </w:rPr>
          <w:t>TRIGGER</w:t>
        </w:r>
        <w:r w:rsidR="0091505A">
          <w:rPr>
            <w:noProof/>
            <w:webHidden/>
          </w:rPr>
          <w:tab/>
        </w:r>
        <w:r w:rsidR="0091505A">
          <w:rPr>
            <w:noProof/>
            <w:webHidden/>
          </w:rPr>
          <w:fldChar w:fldCharType="begin"/>
        </w:r>
        <w:r w:rsidR="0091505A">
          <w:rPr>
            <w:noProof/>
            <w:webHidden/>
          </w:rPr>
          <w:instrText xml:space="preserve"> PAGEREF _Toc203191547 \h </w:instrText>
        </w:r>
        <w:r w:rsidR="0091505A">
          <w:rPr>
            <w:noProof/>
            <w:webHidden/>
          </w:rPr>
        </w:r>
        <w:r w:rsidR="0091505A">
          <w:rPr>
            <w:noProof/>
            <w:webHidden/>
          </w:rPr>
          <w:fldChar w:fldCharType="separate"/>
        </w:r>
        <w:r w:rsidR="0091505A">
          <w:rPr>
            <w:noProof/>
            <w:webHidden/>
          </w:rPr>
          <w:t>8</w:t>
        </w:r>
        <w:r w:rsidR="0091505A">
          <w:rPr>
            <w:noProof/>
            <w:webHidden/>
          </w:rPr>
          <w:fldChar w:fldCharType="end"/>
        </w:r>
      </w:hyperlink>
    </w:p>
    <w:p w14:paraId="4E2F7C62"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8" w:history="1">
        <w:r w:rsidR="0091505A" w:rsidRPr="0091505A">
          <w:rPr>
            <w:rStyle w:val="Hyperlink"/>
            <w:b w:val="0"/>
            <w:noProof/>
          </w:rPr>
          <w:t>8.1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_Toc203191548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0EC39AFD"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49" w:history="1">
        <w:r w:rsidR="0091505A" w:rsidRPr="0091505A">
          <w:rPr>
            <w:rStyle w:val="Hyperlink"/>
            <w:b w:val="0"/>
            <w:noProof/>
          </w:rPr>
          <w:t>8.2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_Toc203191549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011D9828"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0" w:history="1">
        <w:r w:rsidR="0091505A" w:rsidRPr="0091505A">
          <w:rPr>
            <w:rStyle w:val="Hyperlink"/>
            <w:b w:val="0"/>
            <w:noProof/>
          </w:rPr>
          <w:t>8.3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_Toc203191550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6762EB81" w14:textId="77777777" w:rsidR="0091505A" w:rsidRDefault="003F289B">
      <w:pPr>
        <w:pStyle w:val="Sumrio1"/>
        <w:tabs>
          <w:tab w:val="left" w:pos="480"/>
          <w:tab w:val="right" w:leader="dot" w:pos="9910"/>
        </w:tabs>
        <w:rPr>
          <w:b w:val="0"/>
          <w:caps w:val="0"/>
          <w:noProof/>
          <w:sz w:val="24"/>
          <w:szCs w:val="24"/>
          <w:lang w:val="en-US" w:eastAsia="en-US"/>
        </w:rPr>
      </w:pPr>
      <w:hyperlink w:anchor="_Toc203191551" w:history="1">
        <w:r w:rsidR="0091505A" w:rsidRPr="00262294">
          <w:rPr>
            <w:rStyle w:val="Hyperlink"/>
            <w:noProof/>
          </w:rPr>
          <w:t>9</w:t>
        </w:r>
        <w:r w:rsidR="0091505A">
          <w:rPr>
            <w:b w:val="0"/>
            <w:caps w:val="0"/>
            <w:noProof/>
            <w:sz w:val="24"/>
            <w:szCs w:val="24"/>
            <w:lang w:val="en-US" w:eastAsia="en-US"/>
          </w:rPr>
          <w:tab/>
        </w:r>
        <w:r w:rsidR="0091505A" w:rsidRPr="00262294">
          <w:rPr>
            <w:rStyle w:val="Hyperlink"/>
            <w:noProof/>
          </w:rPr>
          <w:t>CHECK</w:t>
        </w:r>
        <w:r w:rsidR="0091505A">
          <w:rPr>
            <w:noProof/>
            <w:webHidden/>
          </w:rPr>
          <w:tab/>
        </w:r>
        <w:r w:rsidR="0091505A">
          <w:rPr>
            <w:noProof/>
            <w:webHidden/>
          </w:rPr>
          <w:fldChar w:fldCharType="begin"/>
        </w:r>
        <w:r w:rsidR="0091505A">
          <w:rPr>
            <w:noProof/>
            <w:webHidden/>
          </w:rPr>
          <w:instrText xml:space="preserve"> PAGEREF _Toc203191551 \h </w:instrText>
        </w:r>
        <w:r w:rsidR="0091505A">
          <w:rPr>
            <w:noProof/>
            <w:webHidden/>
          </w:rPr>
        </w:r>
        <w:r w:rsidR="0091505A">
          <w:rPr>
            <w:noProof/>
            <w:webHidden/>
          </w:rPr>
          <w:fldChar w:fldCharType="separate"/>
        </w:r>
        <w:r w:rsidR="0091505A">
          <w:rPr>
            <w:noProof/>
            <w:webHidden/>
          </w:rPr>
          <w:t>9</w:t>
        </w:r>
        <w:r w:rsidR="0091505A">
          <w:rPr>
            <w:noProof/>
            <w:webHidden/>
          </w:rPr>
          <w:fldChar w:fldCharType="end"/>
        </w:r>
      </w:hyperlink>
    </w:p>
    <w:p w14:paraId="58F19DD0"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2" w:history="1">
        <w:r w:rsidR="0091505A" w:rsidRPr="0091505A">
          <w:rPr>
            <w:rStyle w:val="Hyperlink"/>
            <w:b w:val="0"/>
            <w:noProof/>
          </w:rPr>
          <w:t>9.1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_Toc203191552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484013B9"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3" w:history="1">
        <w:r w:rsidR="0091505A" w:rsidRPr="0091505A">
          <w:rPr>
            <w:rStyle w:val="Hyperlink"/>
            <w:b w:val="0"/>
            <w:noProof/>
          </w:rPr>
          <w:t>9.2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_Toc203191553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5D416DE8"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4" w:history="1">
        <w:r w:rsidR="0091505A" w:rsidRPr="0091505A">
          <w:rPr>
            <w:rStyle w:val="Hyperlink"/>
            <w:b w:val="0"/>
            <w:noProof/>
          </w:rPr>
          <w:t>9.3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_Toc203191554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322244FC" w14:textId="77777777" w:rsidR="0091505A" w:rsidRDefault="003F289B">
      <w:pPr>
        <w:pStyle w:val="Sumrio1"/>
        <w:tabs>
          <w:tab w:val="left" w:pos="480"/>
          <w:tab w:val="right" w:leader="dot" w:pos="9910"/>
        </w:tabs>
        <w:rPr>
          <w:b w:val="0"/>
          <w:caps w:val="0"/>
          <w:noProof/>
          <w:sz w:val="24"/>
          <w:szCs w:val="24"/>
          <w:lang w:val="en-US" w:eastAsia="en-US"/>
        </w:rPr>
      </w:pPr>
      <w:hyperlink w:anchor="_Toc203191555" w:history="1">
        <w:r w:rsidR="0091505A" w:rsidRPr="00262294">
          <w:rPr>
            <w:rStyle w:val="Hyperlink"/>
            <w:noProof/>
          </w:rPr>
          <w:t>10</w:t>
        </w:r>
        <w:r w:rsidR="0091505A">
          <w:rPr>
            <w:b w:val="0"/>
            <w:caps w:val="0"/>
            <w:noProof/>
            <w:sz w:val="24"/>
            <w:szCs w:val="24"/>
            <w:lang w:val="en-US" w:eastAsia="en-US"/>
          </w:rPr>
          <w:tab/>
        </w:r>
        <w:r w:rsidR="0091505A" w:rsidRPr="00262294">
          <w:rPr>
            <w:rStyle w:val="Hyperlink"/>
            <w:noProof/>
          </w:rPr>
          <w:t>SEQUENCE</w:t>
        </w:r>
        <w:r w:rsidR="0091505A">
          <w:rPr>
            <w:noProof/>
            <w:webHidden/>
          </w:rPr>
          <w:tab/>
        </w:r>
        <w:r w:rsidR="0091505A">
          <w:rPr>
            <w:noProof/>
            <w:webHidden/>
          </w:rPr>
          <w:fldChar w:fldCharType="begin"/>
        </w:r>
        <w:r w:rsidR="0091505A">
          <w:rPr>
            <w:noProof/>
            <w:webHidden/>
          </w:rPr>
          <w:instrText xml:space="preserve"> PAGEREF _Toc203191555 \h </w:instrText>
        </w:r>
        <w:r w:rsidR="0091505A">
          <w:rPr>
            <w:noProof/>
            <w:webHidden/>
          </w:rPr>
        </w:r>
        <w:r w:rsidR="0091505A">
          <w:rPr>
            <w:noProof/>
            <w:webHidden/>
          </w:rPr>
          <w:fldChar w:fldCharType="separate"/>
        </w:r>
        <w:r w:rsidR="0091505A">
          <w:rPr>
            <w:noProof/>
            <w:webHidden/>
          </w:rPr>
          <w:t>9</w:t>
        </w:r>
        <w:r w:rsidR="0091505A">
          <w:rPr>
            <w:noProof/>
            <w:webHidden/>
          </w:rPr>
          <w:fldChar w:fldCharType="end"/>
        </w:r>
      </w:hyperlink>
    </w:p>
    <w:p w14:paraId="67BD3A02"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6" w:history="1">
        <w:r w:rsidR="0091505A" w:rsidRPr="0091505A">
          <w:rPr>
            <w:rStyle w:val="Hyperlink"/>
            <w:b w:val="0"/>
            <w:noProof/>
          </w:rPr>
          <w:t>10.1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_Toc203191556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61673CFC"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7" w:history="1">
        <w:r w:rsidR="0091505A" w:rsidRPr="0091505A">
          <w:rPr>
            <w:rStyle w:val="Hyperlink"/>
            <w:b w:val="0"/>
            <w:noProof/>
          </w:rPr>
          <w:t>10.2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_Toc203191557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509B7CB7" w14:textId="77777777" w:rsidR="0091505A" w:rsidRPr="0091505A" w:rsidRDefault="003F289B">
      <w:pPr>
        <w:pStyle w:val="Sumrio1"/>
        <w:tabs>
          <w:tab w:val="left" w:pos="720"/>
          <w:tab w:val="right" w:leader="dot" w:pos="9910"/>
        </w:tabs>
        <w:rPr>
          <w:b w:val="0"/>
          <w:caps w:val="0"/>
          <w:noProof/>
          <w:sz w:val="24"/>
          <w:szCs w:val="24"/>
          <w:lang w:val="en-US" w:eastAsia="en-US"/>
        </w:rPr>
      </w:pPr>
      <w:hyperlink w:anchor="_Toc203191558" w:history="1">
        <w:r w:rsidR="0091505A" w:rsidRPr="0091505A">
          <w:rPr>
            <w:rStyle w:val="Hyperlink"/>
            <w:b w:val="0"/>
            <w:noProof/>
          </w:rPr>
          <w:t>10.3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_Toc203191558 \h </w:instrText>
        </w:r>
        <w:r w:rsidR="0091505A" w:rsidRPr="0091505A">
          <w:rPr>
            <w:b w:val="0"/>
            <w:noProof/>
            <w:webHidden/>
          </w:rPr>
        </w:r>
        <w:r w:rsidR="0091505A" w:rsidRPr="0091505A">
          <w:rPr>
            <w:b w:val="0"/>
            <w:noProof/>
            <w:webHidden/>
          </w:rPr>
          <w:fldChar w:fldCharType="separate"/>
        </w:r>
        <w:r w:rsidR="0091505A">
          <w:rPr>
            <w:b w:val="0"/>
            <w:noProof/>
            <w:webHidden/>
          </w:rPr>
          <w:t>10</w:t>
        </w:r>
        <w:r w:rsidR="0091505A" w:rsidRPr="0091505A">
          <w:rPr>
            <w:b w:val="0"/>
            <w:noProof/>
            <w:webHidden/>
          </w:rPr>
          <w:fldChar w:fldCharType="end"/>
        </w:r>
      </w:hyperlink>
    </w:p>
    <w:p w14:paraId="780C6B44" w14:textId="77777777" w:rsidR="00D15D0A" w:rsidRDefault="008B05E6" w:rsidP="00D15D0A">
      <w:r>
        <w:fldChar w:fldCharType="end"/>
      </w:r>
    </w:p>
    <w:p w14:paraId="0F7C1A66" w14:textId="77777777" w:rsidR="00755A3B" w:rsidRDefault="008B430D" w:rsidP="00591DBB">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0" w:name="_Toc200280653"/>
      <w:bookmarkStart w:id="1" w:name="_Toc202937722"/>
      <w:bookmarkStart w:id="2" w:name="_Toc203191522"/>
      <w:r w:rsidRPr="00E8294C">
        <w:t>Introdução</w:t>
      </w:r>
      <w:bookmarkEnd w:id="0"/>
      <w:bookmarkEnd w:id="1"/>
      <w:bookmarkEnd w:id="2"/>
    </w:p>
    <w:p w14:paraId="270D76ED" w14:textId="77777777" w:rsidR="00755A3B" w:rsidRDefault="00755A3B" w:rsidP="00413D38">
      <w:pPr>
        <w:tabs>
          <w:tab w:val="left" w:pos="284"/>
        </w:tabs>
        <w:ind w:firstLine="284"/>
        <w:jc w:val="both"/>
      </w:pPr>
    </w:p>
    <w:p w14:paraId="4A981A98" w14:textId="77777777" w:rsidR="00755A3B" w:rsidRDefault="00755A3B" w:rsidP="00134F63">
      <w:pPr>
        <w:pStyle w:val="EstiloJustificadoPrimeiralinha15cm"/>
        <w:spacing w:line="360" w:lineRule="auto"/>
      </w:pPr>
      <w:r>
        <w:t>O maior esforço no desenvolvimento de software é dispensado às atividades de manutenção, desta forma, quanto mais fácil for o entendimento do código do sistema, mais produtiva será a equipe de desenvolvimento. Freqüentemente as pessoas que escrevem o código não são as mesmas que o mantém e, quando são, geram uma dependência com o código desenvolvido que dificilmente é dissolvida. Um padrão de codificação</w:t>
      </w:r>
      <w:r w:rsidR="00D15D0A">
        <w:t>/nomenclatura</w:t>
      </w:r>
      <w:r>
        <w:t xml:space="preserve"> visa minimizar esses problemas, pois estabelece regras</w:t>
      </w:r>
      <w:r w:rsidR="00D15D0A">
        <w:t>,</w:t>
      </w:r>
      <w:r>
        <w:t xml:space="preserve"> definindo como o código deve ser escrito para favorecer a impessoalidade do artefato.</w:t>
      </w:r>
    </w:p>
    <w:p w14:paraId="48411169" w14:textId="77777777" w:rsidR="00755A3B" w:rsidRDefault="00755A3B" w:rsidP="00134F63">
      <w:pPr>
        <w:pStyle w:val="EstiloJustificadoPrimeiralinha15cm"/>
        <w:spacing w:line="360" w:lineRule="auto"/>
      </w:pPr>
      <w:r>
        <w:t xml:space="preserve">Este documento tem como objetivo definir um padrão de </w:t>
      </w:r>
      <w:r w:rsidR="00D15D0A">
        <w:t>nomenclatura</w:t>
      </w:r>
      <w:r w:rsidR="00284FD8">
        <w:t xml:space="preserve"> para definição de bancos de dados que, </w:t>
      </w:r>
      <w:r>
        <w:t xml:space="preserve">quando usado, garante um melhor entendimento por qualquer pessoa que conheça e siga o mesmo. </w:t>
      </w:r>
    </w:p>
    <w:p w14:paraId="0345BAF8" w14:textId="77777777" w:rsidR="00851559" w:rsidRDefault="00851559" w:rsidP="00851559">
      <w:pPr>
        <w:pStyle w:val="EstiloJustificadoPrimeiralinha15cm"/>
      </w:pPr>
    </w:p>
    <w:p w14:paraId="25227D0F" w14:textId="77777777" w:rsidR="00470F7C" w:rsidRDefault="00470F7C" w:rsidP="00851559">
      <w:pPr>
        <w:pStyle w:val="EstiloJustificadoPrimeiralinha15cm"/>
      </w:pPr>
    </w:p>
    <w:p w14:paraId="37246E6F" w14:textId="77777777" w:rsidR="00755A3B" w:rsidRDefault="00755A3B" w:rsidP="00413D38">
      <w:pPr>
        <w:tabs>
          <w:tab w:val="left" w:pos="284"/>
        </w:tabs>
        <w:ind w:firstLine="284"/>
      </w:pPr>
    </w:p>
    <w:p w14:paraId="0BAD7BD5" w14:textId="77777777" w:rsidR="00755A3B" w:rsidRPr="005A2E40" w:rsidRDefault="00284FD8" w:rsidP="00FD32D3">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 w:name="_Toc203191523"/>
      <w:r>
        <w:t>BANCO DE DADOS</w:t>
      </w:r>
      <w:bookmarkEnd w:id="3"/>
    </w:p>
    <w:p w14:paraId="19745640" w14:textId="77777777" w:rsidR="005A2E40" w:rsidRPr="005A2E40" w:rsidRDefault="005A2E40" w:rsidP="005A2E40">
      <w:pPr>
        <w:pStyle w:val="Corpodetexto"/>
        <w:rPr>
          <w:lang w:val="en-US"/>
        </w:rPr>
      </w:pPr>
    </w:p>
    <w:p w14:paraId="1F1D8DC0" w14:textId="77777777" w:rsidR="00452400" w:rsidRPr="00F15B4C" w:rsidRDefault="00452400" w:rsidP="00452400">
      <w:pPr>
        <w:pStyle w:val="Qualiti-Ttulo2"/>
      </w:pPr>
      <w:bookmarkStart w:id="4" w:name="_Toc203191524"/>
      <w:r>
        <w:t>Regra Geral</w:t>
      </w:r>
      <w:bookmarkEnd w:id="4"/>
    </w:p>
    <w:p w14:paraId="4BD3B094" w14:textId="77777777" w:rsidR="00755A3B" w:rsidRDefault="00755A3B" w:rsidP="005A2E40">
      <w:pPr>
        <w:pStyle w:val="EstiloJustificadoPrimeiralinha15cm"/>
      </w:pPr>
    </w:p>
    <w:p w14:paraId="1329EF97" w14:textId="77777777" w:rsidR="00755A3B" w:rsidRDefault="00452400" w:rsidP="00452400">
      <w:pPr>
        <w:ind w:firstLine="709"/>
        <w:jc w:val="both"/>
      </w:pPr>
      <w:r>
        <w:t>O nome do banco de dados deverá identificar o negócio que está sendo automatizado ou deverá refletir a sigla da aplicação.</w:t>
      </w:r>
    </w:p>
    <w:p w14:paraId="4AD934D1" w14:textId="77777777" w:rsidR="00452400" w:rsidRDefault="00452400" w:rsidP="00452400">
      <w:pPr>
        <w:ind w:firstLine="709"/>
        <w:jc w:val="both"/>
      </w:pPr>
    </w:p>
    <w:p w14:paraId="09CC2247" w14:textId="77777777" w:rsidR="00755A3B" w:rsidRDefault="00452400" w:rsidP="003207D9">
      <w:pPr>
        <w:pStyle w:val="Qualiti-Ttulo2"/>
      </w:pPr>
      <w:bookmarkStart w:id="5" w:name="_Toc203191525"/>
      <w:r>
        <w:t>Sintaxe</w:t>
      </w:r>
      <w:bookmarkEnd w:id="5"/>
    </w:p>
    <w:p w14:paraId="774BA3EE" w14:textId="77777777" w:rsidR="00452400" w:rsidRDefault="00452400" w:rsidP="00452400">
      <w:pPr>
        <w:pStyle w:val="Qualiti-Ttulo2"/>
        <w:numPr>
          <w:ilvl w:val="0"/>
          <w:numId w:val="0"/>
        </w:numPr>
        <w:tabs>
          <w:tab w:val="clear" w:pos="0"/>
          <w:tab w:val="clear" w:pos="284"/>
        </w:tabs>
        <w:ind w:firstLine="709"/>
      </w:pPr>
    </w:p>
    <w:p w14:paraId="2BDCCCC3" w14:textId="77777777" w:rsidR="00257E68" w:rsidRPr="00D7254C" w:rsidRDefault="00257E68" w:rsidP="00257E68">
      <w:pPr>
        <w:ind w:firstLine="709"/>
        <w:jc w:val="both"/>
        <w:rPr>
          <w:lang w:val="en-US"/>
        </w:rPr>
      </w:pPr>
      <w:r w:rsidRPr="00D7254C">
        <w:rPr>
          <w:lang w:val="en-US"/>
        </w:rPr>
        <w:t>{</w:t>
      </w:r>
      <w:r w:rsidR="00D7254C" w:rsidRPr="00D7254C">
        <w:rPr>
          <w:lang w:val="en-US"/>
        </w:rPr>
        <w:t>[A..Z][</w:t>
      </w:r>
      <w:r w:rsidR="00D7254C">
        <w:rPr>
          <w:lang w:val="en-US"/>
        </w:rPr>
        <w:t>a</w:t>
      </w:r>
      <w:r w:rsidR="00D7254C" w:rsidRPr="00D7254C">
        <w:rPr>
          <w:lang w:val="en-US"/>
        </w:rPr>
        <w:t>..</w:t>
      </w:r>
      <w:r w:rsidR="00D7254C">
        <w:rPr>
          <w:lang w:val="en-US"/>
        </w:rPr>
        <w:t>z]</w:t>
      </w:r>
      <w:r w:rsidRPr="00D7254C">
        <w:rPr>
          <w:lang w:val="en-US"/>
        </w:rPr>
        <w:t>} →</w:t>
      </w:r>
      <w:r w:rsidR="008E7AE5" w:rsidRPr="00D7254C">
        <w:rPr>
          <w:lang w:val="en-US"/>
        </w:rPr>
        <w:t xml:space="preserve"> Xxxxx, onde:</w:t>
      </w:r>
    </w:p>
    <w:p w14:paraId="50A80C83" w14:textId="77777777" w:rsidR="008E7AE5" w:rsidRPr="00D7254C" w:rsidRDefault="008E7AE5" w:rsidP="00257E68">
      <w:pPr>
        <w:ind w:firstLine="709"/>
        <w:jc w:val="both"/>
        <w:rPr>
          <w:lang w:val="en-US"/>
        </w:rPr>
      </w:pPr>
    </w:p>
    <w:p w14:paraId="59F4D5DB" w14:textId="77777777" w:rsidR="008E7AE5" w:rsidRDefault="008E7AE5" w:rsidP="00257E68">
      <w:pPr>
        <w:ind w:firstLine="709"/>
        <w:jc w:val="both"/>
      </w:pPr>
      <w:r>
        <w:t>Xxxxx – indica o nome do banco de dados.</w:t>
      </w:r>
    </w:p>
    <w:p w14:paraId="20BD0B5A" w14:textId="77777777" w:rsidR="00C857D8" w:rsidRDefault="00C857D8" w:rsidP="00C857D8">
      <w:pPr>
        <w:ind w:firstLine="709"/>
        <w:jc w:val="both"/>
      </w:pPr>
    </w:p>
    <w:p w14:paraId="0F69388A" w14:textId="77777777" w:rsidR="00C857D8" w:rsidRDefault="00C857D8" w:rsidP="00D7254C">
      <w:pPr>
        <w:numPr>
          <w:ilvl w:val="0"/>
          <w:numId w:val="31"/>
        </w:numPr>
        <w:tabs>
          <w:tab w:val="clear" w:pos="1429"/>
          <w:tab w:val="num" w:pos="993"/>
        </w:tabs>
        <w:ind w:left="993" w:hanging="284"/>
        <w:jc w:val="both"/>
      </w:pPr>
      <w:r>
        <w:t>Primeira letra deverá ser maiúscula e as demais minúsculas. Para cada palavra interna, primeira letra em maiúsculo.</w:t>
      </w:r>
    </w:p>
    <w:p w14:paraId="52AACC7D" w14:textId="77777777" w:rsidR="009F0FEC" w:rsidRDefault="009F0FEC" w:rsidP="009F0FEC">
      <w:pPr>
        <w:numPr>
          <w:ilvl w:val="0"/>
          <w:numId w:val="31"/>
        </w:numPr>
        <w:tabs>
          <w:tab w:val="clear" w:pos="1429"/>
          <w:tab w:val="num" w:pos="993"/>
        </w:tabs>
        <w:ind w:hanging="720"/>
        <w:jc w:val="both"/>
      </w:pPr>
      <w:r>
        <w:t>Usar palavras no singular, sem acentuações ou caracteres especiais.</w:t>
      </w:r>
    </w:p>
    <w:p w14:paraId="7D73C6C0" w14:textId="77777777" w:rsidR="009F0FEC" w:rsidRDefault="009F0FEC" w:rsidP="009F0FEC">
      <w:pPr>
        <w:ind w:left="709"/>
        <w:jc w:val="both"/>
      </w:pPr>
    </w:p>
    <w:p w14:paraId="5D9CB0CE" w14:textId="77777777" w:rsidR="008E7AE5" w:rsidRDefault="008E7AE5" w:rsidP="00257E68">
      <w:pPr>
        <w:ind w:firstLine="709"/>
        <w:jc w:val="both"/>
      </w:pPr>
    </w:p>
    <w:p w14:paraId="5F37AED1" w14:textId="77777777" w:rsidR="00452400" w:rsidRPr="008E7AE5" w:rsidRDefault="00452400" w:rsidP="00452400">
      <w:pPr>
        <w:pStyle w:val="Qualiti-Ttulo2"/>
        <w:numPr>
          <w:ilvl w:val="0"/>
          <w:numId w:val="0"/>
        </w:numPr>
        <w:rPr>
          <w:lang w:val="pt-BR"/>
        </w:rPr>
      </w:pPr>
    </w:p>
    <w:p w14:paraId="763A7BE9" w14:textId="77777777" w:rsidR="00452400" w:rsidRDefault="00452400" w:rsidP="003207D9">
      <w:pPr>
        <w:pStyle w:val="Qualiti-Ttulo2"/>
      </w:pPr>
      <w:bookmarkStart w:id="6" w:name="_Toc203191526"/>
      <w:r>
        <w:t>Exemplos</w:t>
      </w:r>
      <w:bookmarkEnd w:id="6"/>
    </w:p>
    <w:p w14:paraId="3CB0A0BE" w14:textId="77777777" w:rsidR="008E7AE5" w:rsidRDefault="008E7AE5" w:rsidP="008E7AE5">
      <w:pPr>
        <w:pStyle w:val="Qualiti-Ttulo2"/>
        <w:numPr>
          <w:ilvl w:val="0"/>
          <w:numId w:val="0"/>
        </w:numPr>
      </w:pPr>
      <w:r>
        <w:tab/>
      </w:r>
      <w:r>
        <w:tab/>
      </w:r>
    </w:p>
    <w:p w14:paraId="5F135FAE" w14:textId="77777777" w:rsidR="008E7AE5" w:rsidRDefault="008E7AE5" w:rsidP="008E7AE5">
      <w:pPr>
        <w:ind w:firstLine="709"/>
        <w:jc w:val="both"/>
      </w:pPr>
      <w:r w:rsidRPr="008E7AE5">
        <w:t>Banco</w:t>
      </w:r>
    </w:p>
    <w:p w14:paraId="054A7B11" w14:textId="77777777" w:rsidR="008E7AE5" w:rsidRDefault="008E7AE5" w:rsidP="008E7AE5">
      <w:pPr>
        <w:ind w:firstLine="709"/>
        <w:jc w:val="both"/>
      </w:pPr>
      <w:r>
        <w:t>Restaurante</w:t>
      </w:r>
    </w:p>
    <w:p w14:paraId="15600163" w14:textId="77777777" w:rsidR="008E7AE5" w:rsidRDefault="008E7AE5" w:rsidP="008E7AE5">
      <w:pPr>
        <w:ind w:firstLine="709"/>
        <w:jc w:val="both"/>
      </w:pPr>
      <w:r>
        <w:t>Restaurante</w:t>
      </w:r>
    </w:p>
    <w:p w14:paraId="1F21EE03" w14:textId="77777777" w:rsidR="008E7AE5" w:rsidRDefault="008E7AE5" w:rsidP="008E7AE5">
      <w:pPr>
        <w:ind w:firstLine="708"/>
        <w:jc w:val="both"/>
      </w:pPr>
      <w:r>
        <w:t>Restaurante</w:t>
      </w:r>
    </w:p>
    <w:p w14:paraId="73B4A1A8" w14:textId="77777777" w:rsidR="008E7AE5" w:rsidRPr="008E7AE5" w:rsidRDefault="008E7AE5" w:rsidP="008E7AE5">
      <w:pPr>
        <w:ind w:firstLine="709"/>
        <w:jc w:val="both"/>
      </w:pPr>
      <w:r>
        <w:t>SAP</w:t>
      </w:r>
    </w:p>
    <w:p w14:paraId="73AAAF8D" w14:textId="77777777" w:rsidR="008E7AE5" w:rsidRDefault="00755A3B">
      <w:pPr>
        <w:jc w:val="both"/>
      </w:pPr>
      <w:r>
        <w:tab/>
      </w:r>
    </w:p>
    <w:p w14:paraId="761DA86F" w14:textId="77777777" w:rsidR="008E7AE5" w:rsidRDefault="008E7AE5">
      <w:pPr>
        <w:jc w:val="both"/>
      </w:pPr>
    </w:p>
    <w:p w14:paraId="6AD3A009" w14:textId="77777777" w:rsidR="00F15B4C" w:rsidRDefault="00F15B4C">
      <w:pPr>
        <w:jc w:val="both"/>
      </w:pPr>
    </w:p>
    <w:p w14:paraId="53AF60E5" w14:textId="77777777" w:rsidR="004568F7" w:rsidRDefault="004568F7">
      <w:pPr>
        <w:jc w:val="both"/>
      </w:pPr>
    </w:p>
    <w:p w14:paraId="0A251320" w14:textId="77777777" w:rsidR="008E7AE5" w:rsidRDefault="00D7254C">
      <w:pPr>
        <w:jc w:val="both"/>
      </w:pPr>
      <w:r>
        <w:tab/>
      </w:r>
    </w:p>
    <w:p w14:paraId="4B5B759C" w14:textId="77777777" w:rsidR="008E7AE5" w:rsidRPr="005A2E40" w:rsidRDefault="008E7AE5" w:rsidP="008E7AE5">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7" w:name="_Toc203191527"/>
      <w:r>
        <w:t>TABELAS</w:t>
      </w:r>
      <w:bookmarkEnd w:id="7"/>
    </w:p>
    <w:p w14:paraId="0EBBCA5A" w14:textId="77777777" w:rsidR="008E7AE5" w:rsidRPr="005A2E40" w:rsidRDefault="008E7AE5" w:rsidP="008E7AE5">
      <w:pPr>
        <w:pStyle w:val="Corpodetexto"/>
        <w:rPr>
          <w:lang w:val="en-US"/>
        </w:rPr>
      </w:pPr>
    </w:p>
    <w:p w14:paraId="554E88A7" w14:textId="77777777" w:rsidR="008E7AE5" w:rsidRPr="00F15B4C" w:rsidRDefault="008E7AE5" w:rsidP="008E7AE5">
      <w:pPr>
        <w:pStyle w:val="Qualiti-Ttulo2"/>
      </w:pPr>
      <w:bookmarkStart w:id="8" w:name="_Toc203191528"/>
      <w:r>
        <w:t>Regra Geral</w:t>
      </w:r>
      <w:bookmarkEnd w:id="8"/>
    </w:p>
    <w:p w14:paraId="40DD6415" w14:textId="77777777" w:rsidR="008E7AE5" w:rsidRDefault="008E7AE5" w:rsidP="008E7AE5">
      <w:pPr>
        <w:pStyle w:val="EstiloJustificadoPrimeiralinha15cm"/>
      </w:pPr>
    </w:p>
    <w:p w14:paraId="0855454F" w14:textId="77777777" w:rsidR="00C857D8" w:rsidRDefault="00D7254C" w:rsidP="008E7AE5">
      <w:pPr>
        <w:ind w:firstLine="709"/>
        <w:jc w:val="both"/>
      </w:pPr>
      <w:r>
        <w:t>O nome das</w:t>
      </w:r>
      <w:r w:rsidR="00C857D8">
        <w:t xml:space="preserve"> </w:t>
      </w:r>
      <w:r>
        <w:t xml:space="preserve">tabelas </w:t>
      </w:r>
      <w:r w:rsidR="00C857D8">
        <w:t>deve ser sugestivo e</w:t>
      </w:r>
      <w:r w:rsidR="008E7AE5">
        <w:t xml:space="preserve"> </w:t>
      </w:r>
      <w:r w:rsidR="00C857D8">
        <w:t>refletir os dados armazenados nesta.</w:t>
      </w:r>
      <w:r w:rsidR="00D66629">
        <w:t xml:space="preserve"> O nome </w:t>
      </w:r>
      <w:r w:rsidR="00643F4E">
        <w:t xml:space="preserve">da tabela não deve usar nenhum prefixo. </w:t>
      </w:r>
    </w:p>
    <w:p w14:paraId="4A50ACB5" w14:textId="77777777" w:rsidR="008E7AE5" w:rsidRDefault="008E7AE5" w:rsidP="008E7AE5">
      <w:pPr>
        <w:ind w:firstLine="709"/>
        <w:jc w:val="both"/>
      </w:pPr>
    </w:p>
    <w:p w14:paraId="13FE80C3" w14:textId="77777777" w:rsidR="008E7AE5" w:rsidRDefault="008E7AE5" w:rsidP="008E7AE5">
      <w:pPr>
        <w:ind w:firstLine="709"/>
        <w:jc w:val="both"/>
      </w:pPr>
    </w:p>
    <w:p w14:paraId="259E669F" w14:textId="77777777" w:rsidR="008E7AE5" w:rsidRPr="00643F4E" w:rsidRDefault="008E7AE5" w:rsidP="008E7AE5">
      <w:pPr>
        <w:pStyle w:val="Qualiti-Ttulo2"/>
        <w:rPr>
          <w:lang w:val="pt-BR"/>
        </w:rPr>
      </w:pPr>
      <w:bookmarkStart w:id="9" w:name="_Toc203191529"/>
      <w:r w:rsidRPr="00643F4E">
        <w:rPr>
          <w:lang w:val="pt-BR"/>
        </w:rPr>
        <w:t>Sintaxe</w:t>
      </w:r>
      <w:bookmarkEnd w:id="9"/>
    </w:p>
    <w:p w14:paraId="48D3BAED" w14:textId="77777777" w:rsidR="008E7AE5" w:rsidRPr="00643F4E" w:rsidRDefault="008E7AE5" w:rsidP="008E7AE5">
      <w:pPr>
        <w:pStyle w:val="Qualiti-Ttulo2"/>
        <w:numPr>
          <w:ilvl w:val="0"/>
          <w:numId w:val="0"/>
        </w:numPr>
        <w:tabs>
          <w:tab w:val="clear" w:pos="0"/>
          <w:tab w:val="clear" w:pos="284"/>
        </w:tabs>
        <w:ind w:firstLine="709"/>
        <w:rPr>
          <w:lang w:val="pt-BR"/>
        </w:rPr>
      </w:pPr>
    </w:p>
    <w:p w14:paraId="7DB6F5C7" w14:textId="77777777" w:rsidR="008E7AE5" w:rsidRPr="00643F4E" w:rsidRDefault="008E7AE5" w:rsidP="008E7AE5">
      <w:pPr>
        <w:ind w:firstLine="709"/>
        <w:jc w:val="both"/>
      </w:pPr>
      <w:r w:rsidRPr="00643F4E">
        <w:t>{</w:t>
      </w:r>
      <w:r w:rsidR="00D7254C" w:rsidRPr="00643F4E">
        <w:t>[A..Z]</w:t>
      </w:r>
      <w:r w:rsidRPr="00643F4E">
        <w:t>[a..z]} → Xxxxx, onde:</w:t>
      </w:r>
    </w:p>
    <w:p w14:paraId="6EFFD1C5" w14:textId="77777777" w:rsidR="008E7AE5" w:rsidRPr="00643F4E" w:rsidRDefault="008E7AE5" w:rsidP="008E7AE5">
      <w:pPr>
        <w:ind w:firstLine="709"/>
        <w:jc w:val="both"/>
      </w:pPr>
    </w:p>
    <w:p w14:paraId="671F63C8" w14:textId="77777777" w:rsidR="008E7AE5" w:rsidRDefault="008E7AE5" w:rsidP="008E7AE5">
      <w:pPr>
        <w:ind w:firstLine="709"/>
        <w:jc w:val="both"/>
      </w:pPr>
      <w:r>
        <w:t>Xxxxx – indica o nome d</w:t>
      </w:r>
      <w:r w:rsidR="00D7254C">
        <w:t>a tabela no banco de dados.</w:t>
      </w:r>
    </w:p>
    <w:p w14:paraId="3A43DB2E" w14:textId="77777777" w:rsidR="00C857D8" w:rsidRDefault="00C857D8" w:rsidP="00C857D8">
      <w:pPr>
        <w:ind w:firstLine="709"/>
        <w:jc w:val="both"/>
      </w:pPr>
    </w:p>
    <w:p w14:paraId="583C4049" w14:textId="77777777" w:rsidR="00C857D8" w:rsidRDefault="00C857D8" w:rsidP="00D7254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A7B22CA" w14:textId="77777777" w:rsidR="00D7254C" w:rsidRDefault="00D7254C" w:rsidP="00D7254C">
      <w:pPr>
        <w:numPr>
          <w:ilvl w:val="0"/>
          <w:numId w:val="30"/>
        </w:numPr>
        <w:tabs>
          <w:tab w:val="clear" w:pos="1429"/>
          <w:tab w:val="num" w:pos="993"/>
        </w:tabs>
        <w:ind w:left="993" w:hanging="284"/>
        <w:jc w:val="both"/>
      </w:pPr>
      <w:r>
        <w:t>Não usar preposições.</w:t>
      </w:r>
    </w:p>
    <w:p w14:paraId="00F252F0" w14:textId="77777777" w:rsidR="00C857D8" w:rsidRDefault="00C857D8" w:rsidP="00D7254C">
      <w:pPr>
        <w:numPr>
          <w:ilvl w:val="0"/>
          <w:numId w:val="30"/>
        </w:numPr>
        <w:tabs>
          <w:tab w:val="clear" w:pos="1429"/>
          <w:tab w:val="num" w:pos="993"/>
        </w:tabs>
        <w:ind w:left="993" w:hanging="284"/>
        <w:jc w:val="both"/>
      </w:pPr>
      <w:r>
        <w:t>Limite-se a usar 30 caracteres para definição do nome</w:t>
      </w:r>
      <w:r w:rsidR="0038762A">
        <w:t xml:space="preserve"> da tabela</w:t>
      </w:r>
      <w:r>
        <w:t xml:space="preserve"> – padrão da maioria dos bancos de dados.</w:t>
      </w:r>
    </w:p>
    <w:p w14:paraId="6B647376"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07AE7181" w14:textId="77777777" w:rsidR="00D7254C" w:rsidRDefault="00D7254C" w:rsidP="00D7254C">
      <w:pPr>
        <w:numPr>
          <w:ilvl w:val="0"/>
          <w:numId w:val="30"/>
        </w:numPr>
        <w:tabs>
          <w:tab w:val="clear" w:pos="1429"/>
          <w:tab w:val="num" w:pos="993"/>
        </w:tabs>
        <w:ind w:left="993" w:hanging="284"/>
        <w:jc w:val="both"/>
      </w:pPr>
      <w:r>
        <w:t>Evite usar abreviações, se necessário use as conhecidas.</w:t>
      </w:r>
    </w:p>
    <w:p w14:paraId="4A4515A3" w14:textId="77777777" w:rsidR="0038762A" w:rsidRDefault="0038762A" w:rsidP="00C857D8">
      <w:pPr>
        <w:ind w:firstLine="709"/>
        <w:jc w:val="both"/>
      </w:pPr>
    </w:p>
    <w:p w14:paraId="575BFBC2" w14:textId="77777777" w:rsidR="008E7AE5" w:rsidRDefault="008E7AE5" w:rsidP="008E7AE5">
      <w:pPr>
        <w:ind w:firstLine="709"/>
        <w:jc w:val="both"/>
      </w:pPr>
    </w:p>
    <w:p w14:paraId="7ED630BE" w14:textId="77777777" w:rsidR="008E7AE5" w:rsidRDefault="008E7AE5" w:rsidP="008E7AE5">
      <w:pPr>
        <w:pStyle w:val="Qualiti-Ttulo2"/>
      </w:pPr>
      <w:bookmarkStart w:id="10" w:name="_Toc203191530"/>
      <w:r>
        <w:t>Exemplos</w:t>
      </w:r>
      <w:bookmarkEnd w:id="10"/>
    </w:p>
    <w:p w14:paraId="7A18DF1B" w14:textId="77777777" w:rsidR="008E7AE5" w:rsidRDefault="008E7AE5" w:rsidP="008E7AE5">
      <w:pPr>
        <w:pStyle w:val="Qualiti-Ttulo2"/>
        <w:numPr>
          <w:ilvl w:val="0"/>
          <w:numId w:val="0"/>
        </w:numPr>
      </w:pPr>
      <w:r>
        <w:tab/>
      </w:r>
      <w:r>
        <w:tab/>
      </w:r>
    </w:p>
    <w:p w14:paraId="27341934" w14:textId="77777777" w:rsidR="008E7AE5" w:rsidRDefault="00D7254C" w:rsidP="008E7AE5">
      <w:pPr>
        <w:ind w:firstLine="709"/>
        <w:jc w:val="both"/>
      </w:pPr>
      <w:r>
        <w:t>Restaurante           – Tabela de informações do restaurante</w:t>
      </w:r>
    </w:p>
    <w:p w14:paraId="14B7A640" w14:textId="77777777" w:rsidR="00D7254C" w:rsidRDefault="00D7254C" w:rsidP="00D7254C">
      <w:pPr>
        <w:ind w:firstLine="709"/>
        <w:jc w:val="both"/>
      </w:pPr>
      <w:r>
        <w:t>Cardapio              – Tabela de cardápios</w:t>
      </w:r>
    </w:p>
    <w:p w14:paraId="6471AE3A" w14:textId="77777777" w:rsidR="00D7254C" w:rsidRDefault="00D7254C" w:rsidP="00D7254C">
      <w:pPr>
        <w:ind w:firstLine="709"/>
        <w:jc w:val="both"/>
      </w:pPr>
      <w:r>
        <w:t>ItemCardapio          – Tabela de itens do cardápio</w:t>
      </w:r>
    </w:p>
    <w:p w14:paraId="7835E41F" w14:textId="77777777" w:rsidR="00D7254C" w:rsidRDefault="00D7254C" w:rsidP="00D7254C">
      <w:pPr>
        <w:ind w:firstLine="709"/>
        <w:jc w:val="both"/>
      </w:pPr>
      <w:r>
        <w:t>Pedido                – Tabela de pedidos</w:t>
      </w:r>
    </w:p>
    <w:p w14:paraId="467D7F88" w14:textId="77777777" w:rsidR="00D7254C" w:rsidRDefault="00D7254C" w:rsidP="00D7254C">
      <w:pPr>
        <w:ind w:firstLine="709"/>
        <w:jc w:val="both"/>
      </w:pPr>
    </w:p>
    <w:p w14:paraId="5792716D" w14:textId="77777777" w:rsidR="00D7254C" w:rsidRDefault="00D7254C" w:rsidP="00D7254C">
      <w:pPr>
        <w:jc w:val="both"/>
      </w:pPr>
    </w:p>
    <w:p w14:paraId="28164774" w14:textId="77777777" w:rsidR="00D7254C" w:rsidRPr="005A2E40" w:rsidRDefault="00D7254C" w:rsidP="00D7254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1" w:name="_Toc203191531"/>
      <w:r>
        <w:t>ATRIBUTOS</w:t>
      </w:r>
      <w:bookmarkEnd w:id="11"/>
    </w:p>
    <w:p w14:paraId="79BFF358" w14:textId="77777777" w:rsidR="00D7254C" w:rsidRPr="005A2E40" w:rsidRDefault="00D7254C" w:rsidP="00D7254C">
      <w:pPr>
        <w:pStyle w:val="Corpodetexto"/>
        <w:rPr>
          <w:lang w:val="en-US"/>
        </w:rPr>
      </w:pPr>
    </w:p>
    <w:p w14:paraId="53E77EBD" w14:textId="77777777" w:rsidR="00D7254C" w:rsidRPr="00F15B4C" w:rsidRDefault="00D7254C" w:rsidP="00D7254C">
      <w:pPr>
        <w:pStyle w:val="Qualiti-Ttulo2"/>
      </w:pPr>
      <w:bookmarkStart w:id="12" w:name="_Toc203191532"/>
      <w:r>
        <w:t>Regra Geral</w:t>
      </w:r>
      <w:bookmarkEnd w:id="12"/>
    </w:p>
    <w:p w14:paraId="72F5F797" w14:textId="77777777" w:rsidR="00D7254C" w:rsidRDefault="00D7254C" w:rsidP="00D7254C">
      <w:pPr>
        <w:pStyle w:val="EstiloJustificadoPrimeiralinha15cm"/>
      </w:pPr>
    </w:p>
    <w:p w14:paraId="61286160" w14:textId="77777777" w:rsidR="00D7254C" w:rsidRDefault="00643F4E" w:rsidP="00D7254C">
      <w:pPr>
        <w:ind w:firstLine="709"/>
        <w:jc w:val="both"/>
      </w:pPr>
      <w:r>
        <w:t>Os nomes dos atributos devem</w:t>
      </w:r>
      <w:r w:rsidR="00D7254C">
        <w:t xml:space="preserve"> identificar a coluna de maneira clara e descritiva. </w:t>
      </w:r>
    </w:p>
    <w:p w14:paraId="652C9416" w14:textId="77777777" w:rsidR="00D7254C" w:rsidRDefault="00D7254C" w:rsidP="00D7254C">
      <w:pPr>
        <w:ind w:firstLine="709"/>
        <w:jc w:val="both"/>
      </w:pPr>
    </w:p>
    <w:p w14:paraId="7A3A05A0" w14:textId="77777777" w:rsidR="00D7254C" w:rsidRDefault="00D7254C" w:rsidP="00D7254C">
      <w:pPr>
        <w:ind w:firstLine="709"/>
        <w:jc w:val="both"/>
      </w:pPr>
    </w:p>
    <w:p w14:paraId="1EF6D213" w14:textId="77777777" w:rsidR="00D7254C" w:rsidRPr="00D7254C" w:rsidRDefault="00D7254C" w:rsidP="00D7254C">
      <w:pPr>
        <w:pStyle w:val="Qualiti-Ttulo2"/>
        <w:rPr>
          <w:lang w:val="pt-BR"/>
        </w:rPr>
      </w:pPr>
      <w:bookmarkStart w:id="13" w:name="_Toc203191533"/>
      <w:r w:rsidRPr="00D7254C">
        <w:rPr>
          <w:lang w:val="pt-BR"/>
        </w:rPr>
        <w:t>Sintaxe</w:t>
      </w:r>
      <w:bookmarkEnd w:id="13"/>
    </w:p>
    <w:p w14:paraId="7DE5DB9F" w14:textId="77777777" w:rsidR="00D7254C" w:rsidRPr="00D7254C" w:rsidRDefault="00D7254C" w:rsidP="00D7254C">
      <w:pPr>
        <w:pStyle w:val="Qualiti-Ttulo2"/>
        <w:numPr>
          <w:ilvl w:val="0"/>
          <w:numId w:val="0"/>
        </w:numPr>
        <w:tabs>
          <w:tab w:val="clear" w:pos="0"/>
          <w:tab w:val="clear" w:pos="284"/>
        </w:tabs>
        <w:ind w:firstLine="709"/>
        <w:rPr>
          <w:lang w:val="pt-BR"/>
        </w:rPr>
      </w:pPr>
    </w:p>
    <w:p w14:paraId="76274FDB" w14:textId="77777777" w:rsidR="00D7254C" w:rsidRPr="00D7254C" w:rsidRDefault="00D7254C" w:rsidP="00D7254C">
      <w:pPr>
        <w:ind w:firstLine="709"/>
        <w:jc w:val="both"/>
      </w:pPr>
      <w:r w:rsidRPr="00D7254C">
        <w:t>{[A..Z][a..z]} → Xxxxx, onde:</w:t>
      </w:r>
    </w:p>
    <w:p w14:paraId="5D2F7061" w14:textId="77777777" w:rsidR="00D7254C" w:rsidRPr="00D7254C" w:rsidRDefault="00D7254C" w:rsidP="00D7254C">
      <w:pPr>
        <w:ind w:firstLine="709"/>
        <w:jc w:val="both"/>
      </w:pPr>
    </w:p>
    <w:p w14:paraId="7FF721C2" w14:textId="77777777" w:rsidR="00D7254C" w:rsidRDefault="00D7254C" w:rsidP="00D7254C">
      <w:pPr>
        <w:ind w:firstLine="709"/>
        <w:jc w:val="both"/>
      </w:pPr>
      <w:r>
        <w:t xml:space="preserve">Xxxxx – indica o nome </w:t>
      </w:r>
      <w:r w:rsidR="00643F4E">
        <w:t>dos atributos</w:t>
      </w:r>
      <w:r>
        <w:t xml:space="preserve"> de uma determinada tabela do banco de dados.</w:t>
      </w:r>
    </w:p>
    <w:p w14:paraId="46D71E97" w14:textId="77777777" w:rsidR="00D7254C" w:rsidRDefault="00D7254C" w:rsidP="00D7254C">
      <w:pPr>
        <w:ind w:firstLine="709"/>
        <w:jc w:val="both"/>
      </w:pPr>
    </w:p>
    <w:p w14:paraId="45BD5E4C" w14:textId="77777777" w:rsidR="00D7254C" w:rsidRDefault="00D7254C" w:rsidP="00D7254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0CD7627A" w14:textId="77777777" w:rsidR="00D7254C" w:rsidRDefault="00D7254C" w:rsidP="00D7254C">
      <w:pPr>
        <w:numPr>
          <w:ilvl w:val="0"/>
          <w:numId w:val="30"/>
        </w:numPr>
        <w:tabs>
          <w:tab w:val="clear" w:pos="1429"/>
          <w:tab w:val="num" w:pos="993"/>
        </w:tabs>
        <w:ind w:left="993" w:hanging="284"/>
        <w:jc w:val="both"/>
      </w:pPr>
      <w:r>
        <w:t>Não usar preposições.</w:t>
      </w:r>
    </w:p>
    <w:p w14:paraId="3DE9A622" w14:textId="77777777" w:rsidR="009F0FEC" w:rsidRDefault="009F0FEC" w:rsidP="009F0FEC">
      <w:pPr>
        <w:numPr>
          <w:ilvl w:val="0"/>
          <w:numId w:val="30"/>
        </w:numPr>
        <w:tabs>
          <w:tab w:val="clear" w:pos="1429"/>
          <w:tab w:val="num" w:pos="993"/>
        </w:tabs>
        <w:ind w:left="993" w:hanging="284"/>
        <w:jc w:val="both"/>
      </w:pPr>
      <w:r>
        <w:lastRenderedPageBreak/>
        <w:t>Usar palavras no singular, sem acentuações ou caracteres especiais.</w:t>
      </w:r>
    </w:p>
    <w:p w14:paraId="47972897" w14:textId="77777777" w:rsidR="00D7254C" w:rsidRDefault="00D7254C" w:rsidP="00D7254C">
      <w:pPr>
        <w:numPr>
          <w:ilvl w:val="0"/>
          <w:numId w:val="30"/>
        </w:numPr>
        <w:tabs>
          <w:tab w:val="clear" w:pos="1429"/>
          <w:tab w:val="num" w:pos="993"/>
        </w:tabs>
        <w:ind w:left="993" w:hanging="284"/>
        <w:jc w:val="both"/>
      </w:pPr>
      <w:r>
        <w:t>Evite usar abreviações, se necessário use as conhecidas. Abreviações limitadas a 4 caracteres.</w:t>
      </w:r>
    </w:p>
    <w:p w14:paraId="0CFCF237" w14:textId="77777777" w:rsidR="00643F4E" w:rsidRDefault="00643F4E" w:rsidP="00D7254C">
      <w:pPr>
        <w:numPr>
          <w:ilvl w:val="0"/>
          <w:numId w:val="30"/>
        </w:numPr>
        <w:tabs>
          <w:tab w:val="clear" w:pos="1429"/>
          <w:tab w:val="num" w:pos="993"/>
        </w:tabs>
        <w:ind w:left="993" w:hanging="284"/>
        <w:jc w:val="both"/>
      </w:pPr>
      <w:r>
        <w:t>Não repetir o nome da tabela para compor o nome do atributo</w:t>
      </w:r>
    </w:p>
    <w:p w14:paraId="5EE4D4C9" w14:textId="77777777" w:rsidR="00643F4E" w:rsidRDefault="00643F4E" w:rsidP="00D7254C">
      <w:pPr>
        <w:numPr>
          <w:ilvl w:val="0"/>
          <w:numId w:val="30"/>
        </w:numPr>
        <w:tabs>
          <w:tab w:val="clear" w:pos="1429"/>
          <w:tab w:val="num" w:pos="993"/>
        </w:tabs>
        <w:ind w:left="993" w:hanging="284"/>
        <w:jc w:val="both"/>
      </w:pPr>
      <w:r>
        <w:t>Atributo para chaves primárias artificiais devem usar o nome Id</w:t>
      </w:r>
    </w:p>
    <w:p w14:paraId="0BC414B0" w14:textId="77777777" w:rsidR="00D7254C" w:rsidRDefault="00D7254C" w:rsidP="009F0FEC">
      <w:pPr>
        <w:ind w:left="709"/>
        <w:jc w:val="both"/>
      </w:pPr>
    </w:p>
    <w:p w14:paraId="7C5A6C77" w14:textId="77777777" w:rsidR="00D7254C" w:rsidRDefault="00D7254C" w:rsidP="00D7254C">
      <w:pPr>
        <w:ind w:firstLine="709"/>
        <w:jc w:val="both"/>
      </w:pPr>
    </w:p>
    <w:p w14:paraId="34000AD7" w14:textId="77777777" w:rsidR="00D7254C" w:rsidRDefault="00D7254C" w:rsidP="00D7254C">
      <w:pPr>
        <w:pStyle w:val="Qualiti-Ttulo2"/>
      </w:pPr>
      <w:bookmarkStart w:id="14" w:name="_Toc203191534"/>
      <w:r>
        <w:t>Exemplos</w:t>
      </w:r>
      <w:bookmarkEnd w:id="14"/>
    </w:p>
    <w:p w14:paraId="00ACAC75" w14:textId="77777777" w:rsidR="00D7254C" w:rsidRDefault="00D7254C" w:rsidP="00D7254C">
      <w:pPr>
        <w:pStyle w:val="Qualiti-Ttulo2"/>
        <w:numPr>
          <w:ilvl w:val="0"/>
          <w:numId w:val="0"/>
        </w:numPr>
      </w:pPr>
      <w:r>
        <w:tab/>
      </w:r>
      <w:r>
        <w:tab/>
      </w:r>
    </w:p>
    <w:p w14:paraId="7B60A984" w14:textId="77777777" w:rsidR="00D7254C" w:rsidRDefault="00D7254C" w:rsidP="00D7254C">
      <w:pPr>
        <w:ind w:firstLine="709"/>
        <w:jc w:val="both"/>
        <w:rPr>
          <w:i/>
        </w:rPr>
      </w:pPr>
      <w:r w:rsidRPr="00D7254C">
        <w:rPr>
          <w:i/>
        </w:rPr>
        <w:t>Sem Abreviações</w:t>
      </w:r>
    </w:p>
    <w:p w14:paraId="465422D1" w14:textId="77777777" w:rsidR="00643F4E" w:rsidRPr="00643F4E" w:rsidRDefault="00643F4E" w:rsidP="00D7254C">
      <w:pPr>
        <w:ind w:firstLine="709"/>
        <w:jc w:val="both"/>
      </w:pPr>
      <w:r w:rsidRPr="00643F4E">
        <w:t>Id</w:t>
      </w:r>
    </w:p>
    <w:p w14:paraId="24C886AA" w14:textId="77777777" w:rsidR="00D7254C" w:rsidRDefault="00D7254C" w:rsidP="00D7254C">
      <w:pPr>
        <w:ind w:firstLine="709"/>
        <w:jc w:val="both"/>
      </w:pPr>
      <w:r>
        <w:t>Nome</w:t>
      </w:r>
    </w:p>
    <w:p w14:paraId="3BE30053" w14:textId="77777777" w:rsidR="00643F4E" w:rsidRDefault="00643F4E" w:rsidP="00D7254C">
      <w:pPr>
        <w:ind w:firstLine="709"/>
        <w:jc w:val="both"/>
      </w:pPr>
      <w:r>
        <w:t>NomeFantasia</w:t>
      </w:r>
    </w:p>
    <w:p w14:paraId="0E903E75" w14:textId="77777777" w:rsidR="00D7254C" w:rsidRDefault="00D7254C" w:rsidP="00D7254C">
      <w:pPr>
        <w:ind w:firstLine="709"/>
        <w:jc w:val="both"/>
      </w:pPr>
      <w:r>
        <w:t>DataInicio</w:t>
      </w:r>
    </w:p>
    <w:p w14:paraId="4EB8BADC" w14:textId="77777777" w:rsidR="00D7254C" w:rsidRDefault="00D7254C" w:rsidP="00D7254C">
      <w:pPr>
        <w:ind w:firstLine="709"/>
        <w:jc w:val="both"/>
      </w:pPr>
      <w:r>
        <w:t>Preco</w:t>
      </w:r>
    </w:p>
    <w:p w14:paraId="1FE57825" w14:textId="77777777" w:rsidR="00D7254C" w:rsidRDefault="00D7254C" w:rsidP="00D7254C">
      <w:pPr>
        <w:ind w:firstLine="709"/>
        <w:jc w:val="both"/>
      </w:pPr>
    </w:p>
    <w:p w14:paraId="413EDE56" w14:textId="77777777" w:rsidR="00D7254C" w:rsidRPr="00D7254C" w:rsidRDefault="00D7254C" w:rsidP="00D7254C">
      <w:pPr>
        <w:ind w:firstLine="709"/>
        <w:jc w:val="both"/>
        <w:rPr>
          <w:i/>
        </w:rPr>
      </w:pPr>
      <w:r>
        <w:rPr>
          <w:i/>
        </w:rPr>
        <w:t>Com Abreviações</w:t>
      </w:r>
    </w:p>
    <w:p w14:paraId="23E45A3E" w14:textId="77777777" w:rsidR="00D7254C" w:rsidRDefault="00643F4E" w:rsidP="00D7254C">
      <w:pPr>
        <w:ind w:firstLine="709"/>
        <w:jc w:val="both"/>
      </w:pPr>
      <w:r>
        <w:t>IdConta</w:t>
      </w:r>
    </w:p>
    <w:p w14:paraId="0A66BD91" w14:textId="77777777" w:rsidR="008E7AE5" w:rsidRDefault="008E7AE5">
      <w:pPr>
        <w:jc w:val="both"/>
      </w:pPr>
    </w:p>
    <w:p w14:paraId="22830A44" w14:textId="77777777" w:rsidR="008E7AE5" w:rsidRDefault="008E7AE5">
      <w:pPr>
        <w:jc w:val="both"/>
      </w:pPr>
    </w:p>
    <w:p w14:paraId="182D9B16" w14:textId="77777777" w:rsidR="009F0FEC" w:rsidRPr="005A2E40" w:rsidRDefault="009F0FEC" w:rsidP="009F0FE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5" w:name="_Toc203191535"/>
      <w:r>
        <w:t>VIEWS</w:t>
      </w:r>
      <w:bookmarkEnd w:id="15"/>
    </w:p>
    <w:p w14:paraId="28A3604D" w14:textId="77777777" w:rsidR="009F0FEC" w:rsidRPr="005A2E40" w:rsidRDefault="009F0FEC" w:rsidP="009F0FEC">
      <w:pPr>
        <w:pStyle w:val="Corpodetexto"/>
        <w:rPr>
          <w:lang w:val="en-US"/>
        </w:rPr>
      </w:pPr>
    </w:p>
    <w:p w14:paraId="1EB2447D" w14:textId="77777777" w:rsidR="009F0FEC" w:rsidRPr="00F15B4C" w:rsidRDefault="009F0FEC" w:rsidP="009F0FEC">
      <w:pPr>
        <w:pStyle w:val="Qualiti-Ttulo2"/>
      </w:pPr>
      <w:bookmarkStart w:id="16" w:name="_Toc203191536"/>
      <w:r>
        <w:t>Regra Geral</w:t>
      </w:r>
      <w:bookmarkEnd w:id="16"/>
    </w:p>
    <w:p w14:paraId="37FA3312" w14:textId="77777777" w:rsidR="009F0FEC" w:rsidRDefault="009F0FEC" w:rsidP="009F0FEC">
      <w:pPr>
        <w:pStyle w:val="EstiloJustificadoPrimeiralinha15cm"/>
      </w:pPr>
    </w:p>
    <w:p w14:paraId="14861435" w14:textId="77777777" w:rsidR="009F0FEC" w:rsidRDefault="009F0FEC" w:rsidP="009F0FEC">
      <w:pPr>
        <w:ind w:firstLine="709"/>
        <w:jc w:val="both"/>
      </w:pPr>
      <w:r>
        <w:t>Deve-se usar a mesma semântica utilizadas para as tabelas. O nome deve ser pré-fixado pela palavra VW.</w:t>
      </w:r>
    </w:p>
    <w:p w14:paraId="76C1E07C" w14:textId="77777777" w:rsidR="009F0FEC" w:rsidRDefault="009F0FEC" w:rsidP="009F0FEC">
      <w:pPr>
        <w:ind w:firstLine="709"/>
        <w:jc w:val="both"/>
      </w:pPr>
    </w:p>
    <w:p w14:paraId="06CDEDD6" w14:textId="77777777" w:rsidR="009F0FEC" w:rsidRDefault="009F0FEC" w:rsidP="009F0FEC">
      <w:pPr>
        <w:ind w:firstLine="709"/>
        <w:jc w:val="both"/>
      </w:pPr>
    </w:p>
    <w:p w14:paraId="2529D6BA" w14:textId="77777777" w:rsidR="009F0FEC" w:rsidRPr="009F0FEC" w:rsidRDefault="009F0FEC" w:rsidP="009F0FEC">
      <w:pPr>
        <w:pStyle w:val="Qualiti-Ttulo2"/>
        <w:rPr>
          <w:lang w:val="pt-BR"/>
        </w:rPr>
      </w:pPr>
      <w:bookmarkStart w:id="17" w:name="_Toc203191537"/>
      <w:r w:rsidRPr="009F0FEC">
        <w:rPr>
          <w:lang w:val="pt-BR"/>
        </w:rPr>
        <w:t>Sintaxe</w:t>
      </w:r>
      <w:bookmarkEnd w:id="17"/>
    </w:p>
    <w:p w14:paraId="511F68F3" w14:textId="77777777" w:rsidR="009F0FEC" w:rsidRPr="009F0FEC" w:rsidRDefault="009F0FEC" w:rsidP="009F0FEC">
      <w:pPr>
        <w:pStyle w:val="Qualiti-Ttulo2"/>
        <w:numPr>
          <w:ilvl w:val="0"/>
          <w:numId w:val="0"/>
        </w:numPr>
        <w:tabs>
          <w:tab w:val="clear" w:pos="0"/>
          <w:tab w:val="clear" w:pos="284"/>
        </w:tabs>
        <w:ind w:firstLine="709"/>
        <w:rPr>
          <w:lang w:val="pt-BR"/>
        </w:rPr>
      </w:pPr>
    </w:p>
    <w:p w14:paraId="3D0A01C7" w14:textId="77777777" w:rsidR="009F0FEC" w:rsidRPr="009F0FEC" w:rsidRDefault="00260EE1" w:rsidP="009F0FEC">
      <w:pPr>
        <w:ind w:firstLine="709"/>
        <w:jc w:val="both"/>
      </w:pPr>
      <w:r>
        <w:t>VW_</w:t>
      </w:r>
      <w:r w:rsidR="009F0FEC" w:rsidRPr="009F0FEC">
        <w:t xml:space="preserve">{[A..Z][a..z]} → </w:t>
      </w:r>
      <w:r w:rsidR="009F0FEC">
        <w:t>VW</w:t>
      </w:r>
      <w:r w:rsidR="009F0FEC" w:rsidRPr="009F0FEC">
        <w:t>_Xxxxx, onde:</w:t>
      </w:r>
    </w:p>
    <w:p w14:paraId="43F2FE6B" w14:textId="77777777" w:rsidR="009F0FEC" w:rsidRPr="009F0FEC" w:rsidRDefault="009F0FEC" w:rsidP="009F0FEC">
      <w:pPr>
        <w:ind w:firstLine="709"/>
        <w:jc w:val="both"/>
      </w:pPr>
    </w:p>
    <w:p w14:paraId="5C172184" w14:textId="77777777" w:rsidR="009F0FEC" w:rsidRDefault="009F0FEC" w:rsidP="009F0FEC">
      <w:pPr>
        <w:ind w:firstLine="709"/>
        <w:jc w:val="both"/>
      </w:pPr>
      <w:r>
        <w:t>Xxxxx – indica o nome da view no banco de dados.</w:t>
      </w:r>
    </w:p>
    <w:p w14:paraId="7E6DAC33" w14:textId="77777777" w:rsidR="009F0FEC" w:rsidRDefault="009F0FEC" w:rsidP="009F0FEC">
      <w:pPr>
        <w:ind w:firstLine="709"/>
        <w:jc w:val="both"/>
      </w:pPr>
    </w:p>
    <w:p w14:paraId="50742C45" w14:textId="77777777" w:rsidR="009F0FEC" w:rsidRDefault="009F0FEC" w:rsidP="009F0FE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3D323C4" w14:textId="77777777" w:rsidR="009F0FEC" w:rsidRDefault="009F0FEC" w:rsidP="009F0FEC">
      <w:pPr>
        <w:numPr>
          <w:ilvl w:val="0"/>
          <w:numId w:val="30"/>
        </w:numPr>
        <w:tabs>
          <w:tab w:val="clear" w:pos="1429"/>
          <w:tab w:val="num" w:pos="993"/>
        </w:tabs>
        <w:ind w:left="993" w:hanging="284"/>
        <w:jc w:val="both"/>
      </w:pPr>
      <w:r>
        <w:t>Não usar preposições.</w:t>
      </w:r>
    </w:p>
    <w:p w14:paraId="260FE1BC" w14:textId="77777777" w:rsidR="009F0FEC" w:rsidRDefault="009F0FEC" w:rsidP="009F0FEC">
      <w:pPr>
        <w:numPr>
          <w:ilvl w:val="0"/>
          <w:numId w:val="30"/>
        </w:numPr>
        <w:tabs>
          <w:tab w:val="clear" w:pos="1429"/>
          <w:tab w:val="num" w:pos="993"/>
        </w:tabs>
        <w:ind w:left="993" w:hanging="284"/>
        <w:jc w:val="both"/>
      </w:pPr>
      <w:r>
        <w:t>Limite-se a usar 30 caracteres para definição do nome da V</w:t>
      </w:r>
      <w:r w:rsidR="00834DA6">
        <w:t>i</w:t>
      </w:r>
      <w:r>
        <w:t>ew.</w:t>
      </w:r>
    </w:p>
    <w:p w14:paraId="4A53A05E"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053C2366" w14:textId="77777777" w:rsidR="009F0FEC" w:rsidRDefault="009F0FEC" w:rsidP="009F0FEC">
      <w:pPr>
        <w:numPr>
          <w:ilvl w:val="0"/>
          <w:numId w:val="30"/>
        </w:numPr>
        <w:tabs>
          <w:tab w:val="clear" w:pos="1429"/>
          <w:tab w:val="num" w:pos="993"/>
        </w:tabs>
        <w:ind w:left="993" w:hanging="284"/>
        <w:jc w:val="both"/>
      </w:pPr>
      <w:r>
        <w:t>Evite usar abreviações, se necessário use as conhecidas.</w:t>
      </w:r>
    </w:p>
    <w:p w14:paraId="6F26AD16" w14:textId="77777777" w:rsidR="009F0FEC" w:rsidRDefault="009F0FEC" w:rsidP="009F0FEC">
      <w:pPr>
        <w:ind w:firstLine="709"/>
        <w:jc w:val="both"/>
      </w:pPr>
    </w:p>
    <w:p w14:paraId="39CB0533" w14:textId="77777777" w:rsidR="008B05E6" w:rsidRDefault="008B05E6" w:rsidP="008B05E6">
      <w:pPr>
        <w:pStyle w:val="Qualiti-Ttulo2"/>
        <w:rPr>
          <w:lang w:val="pt-BR"/>
        </w:rPr>
      </w:pPr>
      <w:bookmarkStart w:id="18" w:name="_Toc203191538"/>
      <w:r>
        <w:rPr>
          <w:lang w:val="pt-BR"/>
        </w:rPr>
        <w:t>Exemplos</w:t>
      </w:r>
      <w:bookmarkEnd w:id="18"/>
    </w:p>
    <w:p w14:paraId="3C93580F" w14:textId="77777777" w:rsidR="008B05E6" w:rsidRPr="009F0FEC" w:rsidRDefault="008B05E6" w:rsidP="008B05E6">
      <w:pPr>
        <w:pStyle w:val="Qualiti-Ttulo2"/>
        <w:numPr>
          <w:ilvl w:val="0"/>
          <w:numId w:val="0"/>
        </w:numPr>
        <w:rPr>
          <w:lang w:val="pt-BR"/>
        </w:rPr>
      </w:pPr>
    </w:p>
    <w:p w14:paraId="7BA60BD1" w14:textId="77777777" w:rsidR="008B05E6" w:rsidRDefault="008B05E6" w:rsidP="008B05E6">
      <w:pPr>
        <w:ind w:firstLine="709"/>
        <w:jc w:val="both"/>
      </w:pPr>
      <w:r>
        <w:t>VW_CardapioAtivo                 – Visão da Tabela de Pessoas</w:t>
      </w:r>
    </w:p>
    <w:p w14:paraId="2C203EFF" w14:textId="77777777" w:rsidR="008B05E6" w:rsidRDefault="008B05E6" w:rsidP="008B05E6">
      <w:pPr>
        <w:ind w:firstLine="709"/>
        <w:jc w:val="both"/>
      </w:pPr>
      <w:r>
        <w:t>VW_ItemCardapioDisponivel        –  Visão da Tabela de Funcionários</w:t>
      </w:r>
    </w:p>
    <w:p w14:paraId="6C1D9008" w14:textId="77777777" w:rsidR="00864DE0" w:rsidRDefault="00864DE0" w:rsidP="009F0FEC">
      <w:pPr>
        <w:ind w:firstLine="709"/>
        <w:jc w:val="both"/>
      </w:pPr>
    </w:p>
    <w:p w14:paraId="452B631D" w14:textId="77777777" w:rsidR="00864DE0" w:rsidRPr="005A2E40" w:rsidRDefault="00864DE0" w:rsidP="00864DE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9" w:name="_Toc203191539"/>
      <w:r>
        <w:t>ÍNDICES</w:t>
      </w:r>
      <w:bookmarkEnd w:id="19"/>
    </w:p>
    <w:p w14:paraId="2C863211" w14:textId="77777777" w:rsidR="00864DE0" w:rsidRPr="005A2E40" w:rsidRDefault="00864DE0" w:rsidP="00864DE0">
      <w:pPr>
        <w:pStyle w:val="Corpodetexto"/>
        <w:rPr>
          <w:lang w:val="en-US"/>
        </w:rPr>
      </w:pPr>
    </w:p>
    <w:p w14:paraId="333B8A8C" w14:textId="77777777" w:rsidR="00864DE0" w:rsidRPr="00F15B4C" w:rsidRDefault="00864DE0" w:rsidP="00864DE0">
      <w:pPr>
        <w:pStyle w:val="Qualiti-Ttulo2"/>
      </w:pPr>
      <w:bookmarkStart w:id="20" w:name="_Toc203191540"/>
      <w:r>
        <w:t>Regra Geral</w:t>
      </w:r>
      <w:bookmarkEnd w:id="20"/>
    </w:p>
    <w:p w14:paraId="0E3EE492" w14:textId="77777777" w:rsidR="00864DE0" w:rsidRDefault="00864DE0" w:rsidP="00864DE0">
      <w:pPr>
        <w:pStyle w:val="EstiloJustificadoPrimeiralinha15cm"/>
      </w:pPr>
    </w:p>
    <w:p w14:paraId="1DD36200" w14:textId="77777777" w:rsidR="00864DE0" w:rsidRDefault="00864DE0" w:rsidP="00864DE0">
      <w:pPr>
        <w:ind w:firstLine="709"/>
        <w:jc w:val="both"/>
      </w:pPr>
      <w:r>
        <w:lastRenderedPageBreak/>
        <w:t>Deve-se usar a mesma semântica utilizadas para as tabelas. O nome deve ser pré-fixado pela palavra IDX.</w:t>
      </w:r>
    </w:p>
    <w:p w14:paraId="51634CE0" w14:textId="77777777" w:rsidR="00864DE0" w:rsidRDefault="00864DE0" w:rsidP="00864DE0">
      <w:pPr>
        <w:ind w:firstLine="709"/>
        <w:jc w:val="both"/>
      </w:pPr>
    </w:p>
    <w:p w14:paraId="69891406" w14:textId="77777777" w:rsidR="00864DE0" w:rsidRDefault="00864DE0" w:rsidP="00864DE0">
      <w:pPr>
        <w:ind w:firstLine="709"/>
        <w:jc w:val="both"/>
      </w:pPr>
    </w:p>
    <w:p w14:paraId="4AD2248A" w14:textId="77777777" w:rsidR="00864DE0" w:rsidRPr="009F0FEC" w:rsidRDefault="00864DE0" w:rsidP="00864DE0">
      <w:pPr>
        <w:pStyle w:val="Qualiti-Ttulo2"/>
        <w:rPr>
          <w:lang w:val="pt-BR"/>
        </w:rPr>
      </w:pPr>
      <w:bookmarkStart w:id="21" w:name="_Toc203191541"/>
      <w:r w:rsidRPr="009F0FEC">
        <w:rPr>
          <w:lang w:val="pt-BR"/>
        </w:rPr>
        <w:t>Sintaxe</w:t>
      </w:r>
      <w:bookmarkEnd w:id="21"/>
    </w:p>
    <w:p w14:paraId="7AD08D5C" w14:textId="77777777" w:rsidR="00864DE0" w:rsidRPr="009F0FEC" w:rsidRDefault="00864DE0" w:rsidP="00864DE0">
      <w:pPr>
        <w:pStyle w:val="Qualiti-Ttulo2"/>
        <w:numPr>
          <w:ilvl w:val="0"/>
          <w:numId w:val="0"/>
        </w:numPr>
        <w:tabs>
          <w:tab w:val="clear" w:pos="0"/>
          <w:tab w:val="clear" w:pos="284"/>
        </w:tabs>
        <w:ind w:firstLine="709"/>
        <w:rPr>
          <w:lang w:val="pt-BR"/>
        </w:rPr>
      </w:pPr>
    </w:p>
    <w:p w14:paraId="2DCBEA59" w14:textId="77777777" w:rsidR="00864DE0" w:rsidRPr="009F0FEC" w:rsidRDefault="00260EE1" w:rsidP="00864DE0">
      <w:pPr>
        <w:ind w:firstLine="709"/>
        <w:jc w:val="both"/>
      </w:pPr>
      <w:r>
        <w:t>IDX_</w:t>
      </w:r>
      <w:r w:rsidR="00864DE0" w:rsidRPr="009F0FEC">
        <w:t xml:space="preserve">{[A..Z][a..z]} → </w:t>
      </w:r>
      <w:r w:rsidR="00864DE0">
        <w:t>IDX</w:t>
      </w:r>
      <w:r w:rsidR="00864DE0" w:rsidRPr="009F0FEC">
        <w:t>_Xxxxx</w:t>
      </w:r>
      <w:r w:rsidR="00864DE0">
        <w:t>Xxxxx</w:t>
      </w:r>
      <w:r w:rsidR="00864DE0" w:rsidRPr="009F0FEC">
        <w:t>, onde:</w:t>
      </w:r>
    </w:p>
    <w:p w14:paraId="02EA2FC7" w14:textId="77777777" w:rsidR="00864DE0" w:rsidRPr="009F0FEC" w:rsidRDefault="00864DE0" w:rsidP="00864DE0">
      <w:pPr>
        <w:ind w:firstLine="709"/>
        <w:jc w:val="both"/>
      </w:pPr>
      <w:r>
        <w:tab/>
      </w:r>
    </w:p>
    <w:p w14:paraId="6D3797CB" w14:textId="77777777" w:rsidR="00864DE0" w:rsidRDefault="00864DE0" w:rsidP="00864DE0">
      <w:pPr>
        <w:ind w:firstLine="709"/>
        <w:jc w:val="both"/>
      </w:pPr>
      <w:r>
        <w:t>XxxxxXxxxx – indica o nome do índice no banco de dados. Esse nome deve ser composto pelo nome da tabela mais o nome dos campos chaves.</w:t>
      </w:r>
    </w:p>
    <w:p w14:paraId="08C730ED" w14:textId="77777777" w:rsidR="00864DE0" w:rsidRDefault="00864DE0" w:rsidP="00864DE0">
      <w:pPr>
        <w:ind w:firstLine="709"/>
        <w:jc w:val="both"/>
      </w:pPr>
    </w:p>
    <w:p w14:paraId="5CACA6F9" w14:textId="77777777" w:rsidR="00864DE0" w:rsidRDefault="00864DE0" w:rsidP="00864DE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668E851B" w14:textId="77777777" w:rsidR="00864DE0" w:rsidRDefault="00864DE0" w:rsidP="00864DE0">
      <w:pPr>
        <w:numPr>
          <w:ilvl w:val="0"/>
          <w:numId w:val="30"/>
        </w:numPr>
        <w:tabs>
          <w:tab w:val="clear" w:pos="1429"/>
          <w:tab w:val="num" w:pos="993"/>
        </w:tabs>
        <w:ind w:left="993" w:hanging="284"/>
        <w:jc w:val="both"/>
      </w:pPr>
      <w:r>
        <w:t>Não usar preposições.</w:t>
      </w:r>
    </w:p>
    <w:p w14:paraId="0495572C" w14:textId="77777777" w:rsidR="00864DE0" w:rsidRDefault="00864DE0" w:rsidP="00864DE0">
      <w:pPr>
        <w:numPr>
          <w:ilvl w:val="0"/>
          <w:numId w:val="30"/>
        </w:numPr>
        <w:tabs>
          <w:tab w:val="clear" w:pos="1429"/>
          <w:tab w:val="num" w:pos="993"/>
        </w:tabs>
        <w:ind w:left="993" w:hanging="284"/>
        <w:jc w:val="both"/>
      </w:pPr>
      <w:r>
        <w:t>Limite-se a usar 30 caracteres para definição do nome do Índice.</w:t>
      </w:r>
    </w:p>
    <w:p w14:paraId="703DD7D9" w14:textId="77777777" w:rsidR="00864DE0" w:rsidRDefault="00864DE0" w:rsidP="00864DE0">
      <w:pPr>
        <w:numPr>
          <w:ilvl w:val="0"/>
          <w:numId w:val="30"/>
        </w:numPr>
        <w:tabs>
          <w:tab w:val="clear" w:pos="1429"/>
          <w:tab w:val="num" w:pos="993"/>
        </w:tabs>
        <w:ind w:left="993" w:hanging="284"/>
        <w:jc w:val="both"/>
      </w:pPr>
      <w:r>
        <w:t>Usar palavras no singular, sem acentuações ou caracteres especiais.</w:t>
      </w:r>
    </w:p>
    <w:p w14:paraId="0F8E87C3" w14:textId="77777777" w:rsidR="00864DE0" w:rsidRDefault="00864DE0" w:rsidP="00864DE0">
      <w:pPr>
        <w:numPr>
          <w:ilvl w:val="0"/>
          <w:numId w:val="30"/>
        </w:numPr>
        <w:tabs>
          <w:tab w:val="clear" w:pos="1429"/>
          <w:tab w:val="num" w:pos="993"/>
        </w:tabs>
        <w:ind w:left="993" w:hanging="284"/>
        <w:jc w:val="both"/>
      </w:pPr>
      <w:r>
        <w:t>Evite usar abreviações, se necessário use as conhecidas.</w:t>
      </w:r>
    </w:p>
    <w:p w14:paraId="69FAF4EA" w14:textId="77777777" w:rsidR="009F0FEC" w:rsidRDefault="009F0FEC" w:rsidP="009F0FEC">
      <w:pPr>
        <w:ind w:firstLine="709"/>
        <w:jc w:val="both"/>
      </w:pPr>
    </w:p>
    <w:p w14:paraId="5B92B43C" w14:textId="77777777" w:rsidR="009F0FEC" w:rsidRDefault="009F0FEC" w:rsidP="009F0FEC">
      <w:pPr>
        <w:pStyle w:val="Qualiti-Ttulo2"/>
      </w:pPr>
      <w:bookmarkStart w:id="22" w:name="_Toc203191542"/>
      <w:r>
        <w:t>Exemplos</w:t>
      </w:r>
      <w:bookmarkEnd w:id="22"/>
    </w:p>
    <w:p w14:paraId="26194BF9" w14:textId="77777777" w:rsidR="009F0FEC" w:rsidRDefault="009F0FEC" w:rsidP="009F0FEC">
      <w:pPr>
        <w:pStyle w:val="Qualiti-Ttulo2"/>
        <w:numPr>
          <w:ilvl w:val="0"/>
          <w:numId w:val="0"/>
        </w:numPr>
      </w:pPr>
      <w:r>
        <w:tab/>
      </w:r>
      <w:r>
        <w:tab/>
      </w:r>
    </w:p>
    <w:p w14:paraId="338451B2" w14:textId="77777777" w:rsidR="009F0FEC" w:rsidRDefault="00864DE0" w:rsidP="009F0FEC">
      <w:pPr>
        <w:ind w:firstLine="709"/>
        <w:jc w:val="both"/>
      </w:pPr>
      <w:r>
        <w:t xml:space="preserve">IDX_ItemCardapioNome                 – Índice da Tabela Pessoa pelo atributo Código. </w:t>
      </w:r>
    </w:p>
    <w:p w14:paraId="763EE304" w14:textId="77777777" w:rsidR="009F0FEC" w:rsidRDefault="00864DE0" w:rsidP="009F0FEC">
      <w:pPr>
        <w:ind w:firstLine="709"/>
        <w:jc w:val="both"/>
      </w:pPr>
      <w:r>
        <w:t>IDX_PedidoIdConta           – Índice da Tabela Funcionário pelo atributo Nome.</w:t>
      </w:r>
    </w:p>
    <w:p w14:paraId="659809FC" w14:textId="77777777" w:rsidR="009F0FEC" w:rsidRDefault="00864DE0" w:rsidP="009F0FEC">
      <w:pPr>
        <w:ind w:firstLine="709"/>
        <w:jc w:val="both"/>
      </w:pPr>
      <w:r>
        <w:t>IDX_ContaFormaPagamento    – Índice da Tabela Cartão de Crédtio pelo atributo Número.</w:t>
      </w:r>
    </w:p>
    <w:p w14:paraId="14C3FA5E" w14:textId="77777777" w:rsidR="008E7AE5" w:rsidRDefault="008E7AE5">
      <w:pPr>
        <w:jc w:val="both"/>
      </w:pPr>
    </w:p>
    <w:p w14:paraId="3D689841" w14:textId="77777777" w:rsidR="006025B7" w:rsidRDefault="006025B7">
      <w:pPr>
        <w:jc w:val="both"/>
      </w:pPr>
    </w:p>
    <w:p w14:paraId="70A5C09D" w14:textId="77777777" w:rsidR="008E7AE5" w:rsidRDefault="008E7AE5">
      <w:pPr>
        <w:jc w:val="both"/>
      </w:pPr>
    </w:p>
    <w:p w14:paraId="21DB406C" w14:textId="77777777" w:rsidR="00260EE1" w:rsidRPr="005A2E40" w:rsidRDefault="00260EE1" w:rsidP="00260EE1">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3" w:name="_Toc203191543"/>
      <w:r>
        <w:t>STORE</w:t>
      </w:r>
      <w:r w:rsidR="00E361EB">
        <w:t>D</w:t>
      </w:r>
      <w:r>
        <w:t xml:space="preserve"> PROCEDURES</w:t>
      </w:r>
      <w:bookmarkEnd w:id="23"/>
    </w:p>
    <w:p w14:paraId="73432C99" w14:textId="77777777" w:rsidR="00260EE1" w:rsidRPr="005A2E40" w:rsidRDefault="00260EE1" w:rsidP="00260EE1">
      <w:pPr>
        <w:pStyle w:val="Corpodetexto"/>
        <w:rPr>
          <w:lang w:val="en-US"/>
        </w:rPr>
      </w:pPr>
    </w:p>
    <w:p w14:paraId="7312E0B7" w14:textId="77777777" w:rsidR="00260EE1" w:rsidRPr="00F15B4C" w:rsidRDefault="00260EE1" w:rsidP="00260EE1">
      <w:pPr>
        <w:pStyle w:val="Qualiti-Ttulo2"/>
      </w:pPr>
      <w:bookmarkStart w:id="24" w:name="_Toc203191544"/>
      <w:r>
        <w:t>Regra Geral</w:t>
      </w:r>
      <w:bookmarkEnd w:id="24"/>
    </w:p>
    <w:p w14:paraId="3643C57E" w14:textId="77777777" w:rsidR="00260EE1" w:rsidRDefault="00260EE1" w:rsidP="00260EE1">
      <w:pPr>
        <w:pStyle w:val="EstiloJustificadoPrimeiralinha15cm"/>
      </w:pPr>
    </w:p>
    <w:p w14:paraId="60FC33BC" w14:textId="77777777" w:rsidR="00260EE1" w:rsidRDefault="00260EE1" w:rsidP="00260EE1">
      <w:pPr>
        <w:ind w:firstLine="709"/>
        <w:jc w:val="both"/>
      </w:pPr>
      <w:r>
        <w:t>Deve-se usar a mesma semântica utilizadas para as tabelas. O nome deve ser pré-fixado pela palavra STP seguido por uma sigla para indicar a operação principal realizada.</w:t>
      </w:r>
    </w:p>
    <w:p w14:paraId="46599FA5" w14:textId="77777777" w:rsidR="00260EE1" w:rsidRDefault="00260EE1" w:rsidP="00260EE1">
      <w:pPr>
        <w:ind w:firstLine="709"/>
        <w:jc w:val="both"/>
      </w:pPr>
    </w:p>
    <w:p w14:paraId="774E4971" w14:textId="77777777" w:rsidR="00260EE1" w:rsidRDefault="00260EE1" w:rsidP="00260EE1">
      <w:pPr>
        <w:ind w:firstLine="709"/>
        <w:jc w:val="both"/>
      </w:pPr>
    </w:p>
    <w:p w14:paraId="11645F5A" w14:textId="77777777" w:rsidR="00260EE1" w:rsidRPr="009F0FEC" w:rsidRDefault="00260EE1" w:rsidP="00260EE1">
      <w:pPr>
        <w:pStyle w:val="Qualiti-Ttulo2"/>
        <w:rPr>
          <w:lang w:val="pt-BR"/>
        </w:rPr>
      </w:pPr>
      <w:bookmarkStart w:id="25" w:name="_Toc203191545"/>
      <w:r w:rsidRPr="009F0FEC">
        <w:rPr>
          <w:lang w:val="pt-BR"/>
        </w:rPr>
        <w:t>Sintaxe</w:t>
      </w:r>
      <w:bookmarkEnd w:id="25"/>
    </w:p>
    <w:p w14:paraId="52AAB75E" w14:textId="77777777" w:rsidR="00260EE1" w:rsidRPr="009F0FEC" w:rsidRDefault="00260EE1" w:rsidP="00260EE1">
      <w:pPr>
        <w:pStyle w:val="Qualiti-Ttulo2"/>
        <w:numPr>
          <w:ilvl w:val="0"/>
          <w:numId w:val="0"/>
        </w:numPr>
        <w:tabs>
          <w:tab w:val="clear" w:pos="0"/>
          <w:tab w:val="clear" w:pos="284"/>
        </w:tabs>
        <w:ind w:firstLine="709"/>
        <w:rPr>
          <w:lang w:val="pt-BR"/>
        </w:rPr>
      </w:pPr>
    </w:p>
    <w:p w14:paraId="7A496969" w14:textId="77777777" w:rsidR="00260EE1" w:rsidRPr="009F0FEC" w:rsidRDefault="00260EE1" w:rsidP="00260EE1">
      <w:pPr>
        <w:ind w:firstLine="709"/>
        <w:jc w:val="both"/>
      </w:pPr>
      <w:r>
        <w:t>STP_{INS|DEL|UPD|SLC}_</w:t>
      </w:r>
      <w:r w:rsidRPr="009F0FEC">
        <w:t xml:space="preserve">{[A..Z][a..z]} → </w:t>
      </w:r>
      <w:r>
        <w:t>STP</w:t>
      </w:r>
      <w:r w:rsidRPr="009F0FEC">
        <w:t>_</w:t>
      </w:r>
      <w:r>
        <w:t>XXX_Xxxxx</w:t>
      </w:r>
      <w:r w:rsidRPr="009F0FEC">
        <w:t>, onde:</w:t>
      </w:r>
    </w:p>
    <w:p w14:paraId="6D5DE04C" w14:textId="77777777" w:rsidR="00260EE1" w:rsidRPr="009F0FEC" w:rsidRDefault="00260EE1" w:rsidP="00260EE1">
      <w:pPr>
        <w:ind w:firstLine="709"/>
        <w:jc w:val="both"/>
      </w:pPr>
      <w:r>
        <w:tab/>
      </w:r>
    </w:p>
    <w:p w14:paraId="4572A6E4" w14:textId="77777777" w:rsidR="004F4B3A" w:rsidRDefault="004F4B3A" w:rsidP="00260EE1">
      <w:pPr>
        <w:ind w:firstLine="709"/>
        <w:jc w:val="both"/>
      </w:pPr>
      <w:r>
        <w:t>XXX – identifica a ação principal da s</w:t>
      </w:r>
      <w:r w:rsidR="00271B0E">
        <w:t>t</w:t>
      </w:r>
      <w:r>
        <w:t>ored procedure: INS – Inserção, DEL – Exclusão, UPD – atualização e SLC – consulta a dados.</w:t>
      </w:r>
    </w:p>
    <w:p w14:paraId="5A79463A" w14:textId="77777777" w:rsidR="00260EE1" w:rsidRDefault="004F4B3A" w:rsidP="00260EE1">
      <w:pPr>
        <w:ind w:firstLine="709"/>
        <w:jc w:val="both"/>
      </w:pPr>
      <w:r>
        <w:t>Xxxxx – indica o nome da</w:t>
      </w:r>
      <w:r w:rsidR="00260EE1">
        <w:t xml:space="preserve"> </w:t>
      </w:r>
      <w:r>
        <w:t xml:space="preserve">Stored Procedure </w:t>
      </w:r>
      <w:r w:rsidR="00260EE1">
        <w:t xml:space="preserve">no banco de dados. </w:t>
      </w:r>
    </w:p>
    <w:p w14:paraId="79881142" w14:textId="77777777" w:rsidR="00260EE1" w:rsidRDefault="00260EE1" w:rsidP="00260EE1">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740B0A48" w14:textId="77777777" w:rsidR="00260EE1" w:rsidRDefault="00260EE1" w:rsidP="00260EE1">
      <w:pPr>
        <w:numPr>
          <w:ilvl w:val="0"/>
          <w:numId w:val="30"/>
        </w:numPr>
        <w:tabs>
          <w:tab w:val="clear" w:pos="1429"/>
          <w:tab w:val="num" w:pos="993"/>
        </w:tabs>
        <w:ind w:left="993" w:hanging="284"/>
        <w:jc w:val="both"/>
      </w:pPr>
      <w:r>
        <w:t>Não usar preposições.</w:t>
      </w:r>
    </w:p>
    <w:p w14:paraId="66966F5B" w14:textId="77777777" w:rsidR="00260EE1" w:rsidRDefault="00260EE1" w:rsidP="00260EE1">
      <w:pPr>
        <w:numPr>
          <w:ilvl w:val="0"/>
          <w:numId w:val="30"/>
        </w:numPr>
        <w:tabs>
          <w:tab w:val="clear" w:pos="1429"/>
          <w:tab w:val="num" w:pos="993"/>
        </w:tabs>
        <w:ind w:left="993" w:hanging="284"/>
        <w:jc w:val="both"/>
      </w:pPr>
      <w:r>
        <w:t>Usar palavras no singular, sem acentuações ou caracteres especiais.</w:t>
      </w:r>
    </w:p>
    <w:p w14:paraId="343AD1FF" w14:textId="77777777" w:rsidR="00260EE1" w:rsidRDefault="00260EE1" w:rsidP="00260EE1">
      <w:pPr>
        <w:numPr>
          <w:ilvl w:val="0"/>
          <w:numId w:val="30"/>
        </w:numPr>
        <w:tabs>
          <w:tab w:val="clear" w:pos="1429"/>
          <w:tab w:val="num" w:pos="993"/>
        </w:tabs>
        <w:ind w:left="993" w:hanging="284"/>
        <w:jc w:val="both"/>
      </w:pPr>
      <w:r>
        <w:t>Evite usar abreviações, se necessário use as conhecidas.</w:t>
      </w:r>
    </w:p>
    <w:p w14:paraId="4F96F89B" w14:textId="77777777" w:rsidR="004F4B3A" w:rsidRDefault="004F4B3A" w:rsidP="00260EE1">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6DCC2B65" w14:textId="77777777" w:rsidR="004F4B3A" w:rsidRDefault="004F4B3A" w:rsidP="00260EE1">
      <w:pPr>
        <w:numPr>
          <w:ilvl w:val="0"/>
          <w:numId w:val="30"/>
        </w:numPr>
        <w:tabs>
          <w:tab w:val="clear" w:pos="1429"/>
          <w:tab w:val="num" w:pos="993"/>
        </w:tabs>
        <w:ind w:left="993" w:hanging="284"/>
        <w:jc w:val="both"/>
      </w:pPr>
      <w:r>
        <w:lastRenderedPageBreak/>
        <w:t>Inserir comentários sempre que necessário. Comentário</w:t>
      </w:r>
      <w:r w:rsidR="00901178">
        <w:t>s</w:t>
      </w:r>
      <w:r>
        <w:t xml:space="preserve"> que descrevem procedimento</w:t>
      </w:r>
      <w:r w:rsidR="00D210B1">
        <w:t>s</w:t>
      </w:r>
      <w:r>
        <w:t xml:space="preserve"> óbvios </w:t>
      </w:r>
      <w:r w:rsidR="00901178">
        <w:t>devem ser</w:t>
      </w:r>
      <w:r>
        <w:t xml:space="preserve"> evitados para evitar poluição do código desenvolvido.</w:t>
      </w:r>
    </w:p>
    <w:p w14:paraId="4CA9C0C5" w14:textId="77777777" w:rsidR="00901178" w:rsidRDefault="005732ED" w:rsidP="00260EE1">
      <w:pPr>
        <w:numPr>
          <w:ilvl w:val="0"/>
          <w:numId w:val="30"/>
        </w:numPr>
        <w:tabs>
          <w:tab w:val="clear" w:pos="1429"/>
          <w:tab w:val="num" w:pos="993"/>
        </w:tabs>
        <w:ind w:left="993" w:hanging="284"/>
        <w:jc w:val="both"/>
      </w:pPr>
      <w:r>
        <w:t>Evitar aninhamento excessivo de comandos, o que dificulta a manutenção do código.</w:t>
      </w:r>
    </w:p>
    <w:p w14:paraId="275521CE" w14:textId="77777777" w:rsidR="00260EE1" w:rsidRDefault="00260EE1" w:rsidP="00260EE1">
      <w:pPr>
        <w:ind w:firstLine="709"/>
        <w:jc w:val="both"/>
      </w:pPr>
    </w:p>
    <w:p w14:paraId="07FEA652" w14:textId="77777777" w:rsidR="00260EE1" w:rsidRDefault="00260EE1" w:rsidP="00260EE1">
      <w:pPr>
        <w:pStyle w:val="Qualiti-Ttulo2"/>
      </w:pPr>
      <w:bookmarkStart w:id="26" w:name="_Toc203191546"/>
      <w:r>
        <w:t>Exemplos</w:t>
      </w:r>
      <w:bookmarkEnd w:id="26"/>
    </w:p>
    <w:p w14:paraId="4F3F3A08" w14:textId="77777777" w:rsidR="00260EE1" w:rsidRDefault="00260EE1" w:rsidP="00260EE1">
      <w:pPr>
        <w:pStyle w:val="Qualiti-Ttulo2"/>
        <w:numPr>
          <w:ilvl w:val="0"/>
          <w:numId w:val="0"/>
        </w:numPr>
      </w:pPr>
      <w:r>
        <w:tab/>
      </w:r>
      <w:r>
        <w:tab/>
      </w:r>
    </w:p>
    <w:p w14:paraId="47A21F1F" w14:textId="77777777" w:rsidR="00260EE1" w:rsidRDefault="00E361EB" w:rsidP="00260EE1">
      <w:pPr>
        <w:ind w:firstLine="709"/>
        <w:jc w:val="both"/>
      </w:pPr>
      <w:r>
        <w:t>STP_INS_Pedido                  – Stored Procedure para atualização de dados de Pessoa.</w:t>
      </w:r>
    </w:p>
    <w:p w14:paraId="3190B66A" w14:textId="77777777" w:rsidR="00260EE1" w:rsidRDefault="00E361EB" w:rsidP="00260EE1">
      <w:pPr>
        <w:ind w:firstLine="709"/>
        <w:jc w:val="both"/>
      </w:pPr>
      <w:r>
        <w:t>STP_UPD_ContaStatus      – Stored Procedure para atualização de saldo do Cliente.</w:t>
      </w:r>
    </w:p>
    <w:p w14:paraId="17B2C54B" w14:textId="77777777" w:rsidR="00260EE1" w:rsidRPr="00E361EB" w:rsidRDefault="00E361EB" w:rsidP="00260EE1">
      <w:pPr>
        <w:ind w:firstLine="709"/>
        <w:jc w:val="both"/>
      </w:pPr>
      <w:r>
        <w:t>STP_SLC_PedidosPorMesa     – Stored Procedure para consulta do histórico do Funcionário.</w:t>
      </w:r>
    </w:p>
    <w:p w14:paraId="40479E58" w14:textId="77777777" w:rsidR="008E7AE5" w:rsidRDefault="008E7AE5">
      <w:pPr>
        <w:jc w:val="both"/>
      </w:pPr>
    </w:p>
    <w:p w14:paraId="1692767B" w14:textId="77777777" w:rsidR="00271B0E" w:rsidRDefault="00271B0E">
      <w:pPr>
        <w:jc w:val="both"/>
      </w:pPr>
    </w:p>
    <w:p w14:paraId="0BD7FE5D" w14:textId="77777777" w:rsidR="00271B0E" w:rsidRDefault="00271B0E" w:rsidP="00271B0E">
      <w:pPr>
        <w:jc w:val="both"/>
      </w:pPr>
    </w:p>
    <w:p w14:paraId="7845F9AB" w14:textId="77777777" w:rsidR="00271B0E" w:rsidRPr="005A2E40" w:rsidRDefault="00271B0E" w:rsidP="00271B0E">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7" w:name="_Toc203191547"/>
      <w:r>
        <w:t>TRIGGER</w:t>
      </w:r>
      <w:bookmarkEnd w:id="27"/>
    </w:p>
    <w:p w14:paraId="2F8804B1" w14:textId="77777777" w:rsidR="00271B0E" w:rsidRPr="005A2E40" w:rsidRDefault="00271B0E" w:rsidP="00271B0E">
      <w:pPr>
        <w:pStyle w:val="Corpodetexto"/>
        <w:rPr>
          <w:lang w:val="en-US"/>
        </w:rPr>
      </w:pPr>
    </w:p>
    <w:p w14:paraId="1028BF9D" w14:textId="77777777" w:rsidR="00271B0E" w:rsidRPr="00F15B4C" w:rsidRDefault="00271B0E" w:rsidP="00271B0E">
      <w:pPr>
        <w:pStyle w:val="Qualiti-Ttulo2"/>
      </w:pPr>
      <w:bookmarkStart w:id="28" w:name="_Toc203191548"/>
      <w:r>
        <w:t>Regra Geral</w:t>
      </w:r>
      <w:bookmarkEnd w:id="28"/>
    </w:p>
    <w:p w14:paraId="064B9E30" w14:textId="77777777" w:rsidR="00271B0E" w:rsidRDefault="00271B0E" w:rsidP="00271B0E">
      <w:pPr>
        <w:pStyle w:val="EstiloJustificadoPrimeiralinha15cm"/>
      </w:pPr>
    </w:p>
    <w:p w14:paraId="1E005B1A" w14:textId="77777777" w:rsidR="00271B0E" w:rsidRDefault="00271B0E" w:rsidP="00271B0E">
      <w:pPr>
        <w:ind w:firstLine="709"/>
        <w:jc w:val="both"/>
      </w:pPr>
      <w:r>
        <w:t>Deve-se usar a mesma semântica utilizadas para as tabelas. O nome deve ser pré-fixado pela palavra TRG seguido por uma sigla para indicar a operação principal realizada.</w:t>
      </w:r>
    </w:p>
    <w:p w14:paraId="0EB3A8C0" w14:textId="77777777" w:rsidR="00271B0E" w:rsidRDefault="00271B0E" w:rsidP="00271B0E">
      <w:pPr>
        <w:ind w:firstLine="709"/>
        <w:jc w:val="both"/>
      </w:pPr>
    </w:p>
    <w:p w14:paraId="1D5D78FC" w14:textId="77777777" w:rsidR="00271B0E" w:rsidRDefault="00271B0E" w:rsidP="00271B0E">
      <w:pPr>
        <w:ind w:firstLine="709"/>
        <w:jc w:val="both"/>
      </w:pPr>
    </w:p>
    <w:p w14:paraId="25F72DF8" w14:textId="77777777" w:rsidR="00271B0E" w:rsidRPr="009F0FEC" w:rsidRDefault="00271B0E" w:rsidP="00271B0E">
      <w:pPr>
        <w:pStyle w:val="Qualiti-Ttulo2"/>
        <w:rPr>
          <w:lang w:val="pt-BR"/>
        </w:rPr>
      </w:pPr>
      <w:bookmarkStart w:id="29" w:name="_Toc203191549"/>
      <w:r w:rsidRPr="009F0FEC">
        <w:rPr>
          <w:lang w:val="pt-BR"/>
        </w:rPr>
        <w:t>Sintaxe</w:t>
      </w:r>
      <w:bookmarkEnd w:id="29"/>
    </w:p>
    <w:p w14:paraId="16AB5571" w14:textId="77777777" w:rsidR="00271B0E" w:rsidRPr="009F0FEC" w:rsidRDefault="00271B0E" w:rsidP="00271B0E">
      <w:pPr>
        <w:pStyle w:val="Qualiti-Ttulo2"/>
        <w:numPr>
          <w:ilvl w:val="0"/>
          <w:numId w:val="0"/>
        </w:numPr>
        <w:tabs>
          <w:tab w:val="clear" w:pos="0"/>
          <w:tab w:val="clear" w:pos="284"/>
        </w:tabs>
        <w:ind w:firstLine="709"/>
        <w:rPr>
          <w:lang w:val="pt-BR"/>
        </w:rPr>
      </w:pPr>
    </w:p>
    <w:p w14:paraId="45F99B6E" w14:textId="77777777" w:rsidR="00271B0E" w:rsidRPr="009F0FEC" w:rsidRDefault="00271B0E" w:rsidP="00271B0E">
      <w:pPr>
        <w:ind w:firstLine="709"/>
        <w:jc w:val="both"/>
      </w:pPr>
      <w:r>
        <w:t>TRG_{INS|DEL|UPD|SLC}_</w:t>
      </w:r>
      <w:r w:rsidRPr="009F0FEC">
        <w:t xml:space="preserve">{[A..Z][a..z]} → </w:t>
      </w:r>
      <w:r>
        <w:t>TRG</w:t>
      </w:r>
      <w:r w:rsidRPr="009F0FEC">
        <w:t>_</w:t>
      </w:r>
      <w:r>
        <w:t>XXX_Xxxxx</w:t>
      </w:r>
      <w:r w:rsidRPr="009F0FEC">
        <w:t>, onde:</w:t>
      </w:r>
    </w:p>
    <w:p w14:paraId="13CC9A76" w14:textId="77777777" w:rsidR="00271B0E" w:rsidRPr="009F0FEC" w:rsidRDefault="00271B0E" w:rsidP="00271B0E">
      <w:pPr>
        <w:ind w:firstLine="709"/>
        <w:jc w:val="both"/>
      </w:pPr>
      <w:r>
        <w:tab/>
      </w:r>
    </w:p>
    <w:p w14:paraId="2B4E6FFE" w14:textId="77777777" w:rsidR="00271B0E" w:rsidRDefault="00271B0E" w:rsidP="00271B0E">
      <w:pPr>
        <w:ind w:firstLine="709"/>
        <w:jc w:val="both"/>
      </w:pPr>
      <w:r>
        <w:t>XXX – identifica a ação principal da trigger: INS – Inserção, DEL – Exclusão, UPD – atualização e SLC – consulta a dados.</w:t>
      </w:r>
    </w:p>
    <w:p w14:paraId="7B2B35EB" w14:textId="77777777" w:rsidR="00271B0E" w:rsidRDefault="00271B0E" w:rsidP="00271B0E">
      <w:pPr>
        <w:ind w:firstLine="709"/>
        <w:jc w:val="both"/>
      </w:pPr>
      <w:r>
        <w:t xml:space="preserve">Xxxxx – indica o nome da Stored Procedure no banco de dados. </w:t>
      </w:r>
    </w:p>
    <w:p w14:paraId="43C05F9F" w14:textId="77777777" w:rsidR="00271B0E" w:rsidRDefault="00271B0E" w:rsidP="00271B0E">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46213C4A" w14:textId="77777777" w:rsidR="00271B0E" w:rsidRDefault="00271B0E" w:rsidP="00271B0E">
      <w:pPr>
        <w:numPr>
          <w:ilvl w:val="0"/>
          <w:numId w:val="30"/>
        </w:numPr>
        <w:tabs>
          <w:tab w:val="clear" w:pos="1429"/>
          <w:tab w:val="num" w:pos="993"/>
        </w:tabs>
        <w:ind w:left="993" w:hanging="284"/>
        <w:jc w:val="both"/>
      </w:pPr>
      <w:r>
        <w:t>Não usar preposições.</w:t>
      </w:r>
    </w:p>
    <w:p w14:paraId="0412C172" w14:textId="77777777" w:rsidR="00271B0E" w:rsidRDefault="00271B0E" w:rsidP="00271B0E">
      <w:pPr>
        <w:numPr>
          <w:ilvl w:val="0"/>
          <w:numId w:val="30"/>
        </w:numPr>
        <w:tabs>
          <w:tab w:val="clear" w:pos="1429"/>
          <w:tab w:val="num" w:pos="993"/>
        </w:tabs>
        <w:ind w:left="993" w:hanging="284"/>
        <w:jc w:val="both"/>
      </w:pPr>
      <w:r>
        <w:t>Usar palavras no singular, sem acentuações ou caracteres especiais.</w:t>
      </w:r>
    </w:p>
    <w:p w14:paraId="5E93EEBB" w14:textId="77777777" w:rsidR="00271B0E" w:rsidRDefault="00271B0E" w:rsidP="00271B0E">
      <w:pPr>
        <w:numPr>
          <w:ilvl w:val="0"/>
          <w:numId w:val="30"/>
        </w:numPr>
        <w:tabs>
          <w:tab w:val="clear" w:pos="1429"/>
          <w:tab w:val="num" w:pos="993"/>
        </w:tabs>
        <w:ind w:left="993" w:hanging="284"/>
        <w:jc w:val="both"/>
      </w:pPr>
      <w:r>
        <w:t>Evite usar abreviações, se necessário use as conhecidas.</w:t>
      </w:r>
    </w:p>
    <w:p w14:paraId="6C3A5E3D" w14:textId="77777777" w:rsidR="00271B0E" w:rsidRDefault="00271B0E" w:rsidP="00271B0E">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163E2FFE" w14:textId="77777777" w:rsidR="00271B0E" w:rsidRDefault="00271B0E" w:rsidP="00271B0E">
      <w:pPr>
        <w:numPr>
          <w:ilvl w:val="0"/>
          <w:numId w:val="30"/>
        </w:numPr>
        <w:tabs>
          <w:tab w:val="clear" w:pos="1429"/>
          <w:tab w:val="num" w:pos="993"/>
        </w:tabs>
        <w:ind w:left="993" w:hanging="284"/>
        <w:jc w:val="both"/>
      </w:pPr>
      <w:r>
        <w:t>Inserir comentários sempre que necessário. Comentários que descrevem procedimentos óbvios devem ser evitados para evitar poluição do código desenvolvido.</w:t>
      </w:r>
    </w:p>
    <w:p w14:paraId="6AC3D10D" w14:textId="77777777" w:rsidR="00271B0E" w:rsidRDefault="00271B0E" w:rsidP="00271B0E">
      <w:pPr>
        <w:numPr>
          <w:ilvl w:val="0"/>
          <w:numId w:val="30"/>
        </w:numPr>
        <w:tabs>
          <w:tab w:val="clear" w:pos="1429"/>
          <w:tab w:val="num" w:pos="993"/>
        </w:tabs>
        <w:ind w:left="993" w:hanging="284"/>
        <w:jc w:val="both"/>
      </w:pPr>
      <w:r>
        <w:t>Evitar aninhamento excessivo de comandos, o que dificulta a manutenção do código.</w:t>
      </w:r>
    </w:p>
    <w:p w14:paraId="7537DF3F" w14:textId="77777777" w:rsidR="00271B0E" w:rsidRDefault="00271B0E" w:rsidP="00271B0E">
      <w:pPr>
        <w:ind w:firstLine="709"/>
        <w:jc w:val="both"/>
      </w:pPr>
    </w:p>
    <w:p w14:paraId="7B7C79EE" w14:textId="77777777" w:rsidR="00271B0E" w:rsidRDefault="00271B0E" w:rsidP="00271B0E">
      <w:pPr>
        <w:pStyle w:val="Qualiti-Ttulo2"/>
      </w:pPr>
      <w:bookmarkStart w:id="30" w:name="_Toc203191550"/>
      <w:r>
        <w:t>Exemplos</w:t>
      </w:r>
      <w:bookmarkEnd w:id="30"/>
    </w:p>
    <w:p w14:paraId="715E9E03" w14:textId="77777777" w:rsidR="00271B0E" w:rsidRDefault="00271B0E" w:rsidP="00271B0E">
      <w:pPr>
        <w:pStyle w:val="Qualiti-Ttulo2"/>
        <w:numPr>
          <w:ilvl w:val="0"/>
          <w:numId w:val="0"/>
        </w:numPr>
      </w:pPr>
      <w:r>
        <w:tab/>
      </w:r>
      <w:r>
        <w:tab/>
      </w:r>
    </w:p>
    <w:p w14:paraId="55E0D159" w14:textId="77777777" w:rsidR="00271B0E" w:rsidRDefault="00271B0E" w:rsidP="00271B0E">
      <w:pPr>
        <w:ind w:firstLine="709"/>
        <w:jc w:val="both"/>
      </w:pPr>
      <w:r>
        <w:t>TRG_DEL_Pedido                 – Trigger para excluir dados de Pessoa.</w:t>
      </w:r>
    </w:p>
    <w:p w14:paraId="2CCC31B4" w14:textId="77777777" w:rsidR="00271B0E" w:rsidRDefault="00271B0E" w:rsidP="00271B0E">
      <w:pPr>
        <w:ind w:firstLine="709"/>
        <w:jc w:val="both"/>
      </w:pPr>
      <w:r>
        <w:t>TRG_UPD_Conta      – Trigger para atualização de saldo do Cliente.</w:t>
      </w:r>
    </w:p>
    <w:p w14:paraId="309B8F39" w14:textId="77777777" w:rsidR="00271B0E" w:rsidRDefault="00271B0E" w:rsidP="00271B0E">
      <w:pPr>
        <w:ind w:firstLine="709"/>
        <w:jc w:val="both"/>
      </w:pPr>
      <w:r>
        <w:t>TRG_INS_ItemCardapio     – Trigger para consultar o histórico do Funcionário.</w:t>
      </w:r>
    </w:p>
    <w:p w14:paraId="5AD24676" w14:textId="77777777" w:rsidR="006025B7" w:rsidRDefault="006025B7" w:rsidP="00271B0E">
      <w:pPr>
        <w:ind w:firstLine="709"/>
        <w:jc w:val="both"/>
      </w:pPr>
    </w:p>
    <w:p w14:paraId="4FE60504" w14:textId="77777777" w:rsidR="006025B7" w:rsidRPr="00E361EB" w:rsidRDefault="006025B7" w:rsidP="00271B0E">
      <w:pPr>
        <w:ind w:firstLine="709"/>
        <w:jc w:val="both"/>
      </w:pPr>
    </w:p>
    <w:p w14:paraId="465B56B9" w14:textId="77777777" w:rsidR="00314D00" w:rsidRPr="005A2E40" w:rsidRDefault="00314D00" w:rsidP="00314D0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1" w:name="_Toc203191551"/>
      <w:r>
        <w:t>CHECK</w:t>
      </w:r>
      <w:bookmarkEnd w:id="31"/>
    </w:p>
    <w:p w14:paraId="391AE31B" w14:textId="77777777" w:rsidR="00314D00" w:rsidRPr="005A2E40" w:rsidRDefault="00314D00" w:rsidP="00314D00">
      <w:pPr>
        <w:pStyle w:val="Corpodetexto"/>
        <w:rPr>
          <w:lang w:val="en-US"/>
        </w:rPr>
      </w:pPr>
    </w:p>
    <w:p w14:paraId="57874BDD" w14:textId="77777777" w:rsidR="00314D00" w:rsidRPr="00F15B4C" w:rsidRDefault="00314D00" w:rsidP="00314D00">
      <w:pPr>
        <w:pStyle w:val="Qualiti-Ttulo2"/>
      </w:pPr>
      <w:bookmarkStart w:id="32" w:name="_Toc203191552"/>
      <w:r>
        <w:t>Regra Geral</w:t>
      </w:r>
      <w:bookmarkEnd w:id="32"/>
    </w:p>
    <w:p w14:paraId="7C763AF1" w14:textId="77777777" w:rsidR="00314D00" w:rsidRDefault="00314D00" w:rsidP="00314D00">
      <w:pPr>
        <w:pStyle w:val="EstiloJustificadoPrimeiralinha15cm"/>
      </w:pPr>
    </w:p>
    <w:p w14:paraId="5EC031B3" w14:textId="77777777" w:rsidR="00314D00" w:rsidRDefault="00314D00" w:rsidP="00314D00">
      <w:pPr>
        <w:ind w:firstLine="709"/>
        <w:jc w:val="both"/>
      </w:pPr>
      <w:r>
        <w:lastRenderedPageBreak/>
        <w:t>Especifica que uma condição deve ser atendida por cada tupla da tabela.</w:t>
      </w:r>
    </w:p>
    <w:p w14:paraId="0E3F8D80" w14:textId="77777777" w:rsidR="00314D00" w:rsidRDefault="00314D00" w:rsidP="00314D00">
      <w:pPr>
        <w:ind w:firstLine="709"/>
        <w:jc w:val="both"/>
      </w:pPr>
    </w:p>
    <w:p w14:paraId="37242970" w14:textId="77777777" w:rsidR="00314D00" w:rsidRDefault="00314D00" w:rsidP="00314D00">
      <w:pPr>
        <w:ind w:firstLine="709"/>
        <w:jc w:val="both"/>
      </w:pPr>
    </w:p>
    <w:p w14:paraId="01568189" w14:textId="77777777" w:rsidR="00314D00" w:rsidRPr="009F0FEC" w:rsidRDefault="00314D00" w:rsidP="00314D00">
      <w:pPr>
        <w:pStyle w:val="Qualiti-Ttulo2"/>
        <w:rPr>
          <w:lang w:val="pt-BR"/>
        </w:rPr>
      </w:pPr>
      <w:bookmarkStart w:id="33" w:name="_Toc203191553"/>
      <w:r w:rsidRPr="009F0FEC">
        <w:rPr>
          <w:lang w:val="pt-BR"/>
        </w:rPr>
        <w:t>Sintaxe</w:t>
      </w:r>
      <w:bookmarkEnd w:id="33"/>
    </w:p>
    <w:p w14:paraId="6EB4220F" w14:textId="77777777" w:rsidR="00314D00" w:rsidRPr="009F0FEC" w:rsidRDefault="00314D00" w:rsidP="00314D00">
      <w:pPr>
        <w:pStyle w:val="Qualiti-Ttulo2"/>
        <w:numPr>
          <w:ilvl w:val="0"/>
          <w:numId w:val="0"/>
        </w:numPr>
        <w:tabs>
          <w:tab w:val="clear" w:pos="0"/>
          <w:tab w:val="clear" w:pos="284"/>
        </w:tabs>
        <w:ind w:firstLine="709"/>
        <w:rPr>
          <w:lang w:val="pt-BR"/>
        </w:rPr>
      </w:pPr>
    </w:p>
    <w:p w14:paraId="0F8B899F" w14:textId="77777777" w:rsidR="00314D00" w:rsidRPr="009F0FEC" w:rsidRDefault="00740AD4" w:rsidP="00314D00">
      <w:pPr>
        <w:ind w:firstLine="709"/>
        <w:jc w:val="both"/>
      </w:pPr>
      <w:r>
        <w:t>CHK</w:t>
      </w:r>
      <w:r w:rsidR="00314D00">
        <w:t>_</w:t>
      </w:r>
      <w:r w:rsidR="00314D00" w:rsidRPr="009F0FEC">
        <w:t>{[A..Z][a..z]}</w:t>
      </w:r>
      <w:r>
        <w:t>_</w:t>
      </w:r>
      <w:r w:rsidRPr="009F0FEC">
        <w:t>{[A..Z][a..z]}</w:t>
      </w:r>
      <w:r w:rsidR="00314D00" w:rsidRPr="009F0FEC">
        <w:t xml:space="preserve"> → </w:t>
      </w:r>
      <w:r w:rsidR="005A2A28">
        <w:t>CHK</w:t>
      </w:r>
      <w:r w:rsidR="00314D00" w:rsidRPr="009F0FEC">
        <w:t>_</w:t>
      </w:r>
      <w:r w:rsidR="00314D00">
        <w:t>X</w:t>
      </w:r>
      <w:r>
        <w:t>xxxx</w:t>
      </w:r>
      <w:r w:rsidR="00314D00">
        <w:t>_Xxxxx</w:t>
      </w:r>
      <w:r w:rsidR="00314D00" w:rsidRPr="009F0FEC">
        <w:t>, onde:</w:t>
      </w:r>
    </w:p>
    <w:p w14:paraId="772B54A0" w14:textId="77777777" w:rsidR="00314D00" w:rsidRPr="009F0FEC" w:rsidRDefault="00314D00" w:rsidP="00314D00">
      <w:pPr>
        <w:ind w:firstLine="709"/>
        <w:jc w:val="both"/>
      </w:pPr>
      <w:r>
        <w:tab/>
      </w:r>
    </w:p>
    <w:p w14:paraId="545A8359" w14:textId="77777777" w:rsidR="00314D00" w:rsidRDefault="00314D00" w:rsidP="00314D00">
      <w:pPr>
        <w:ind w:firstLine="709"/>
        <w:jc w:val="both"/>
      </w:pPr>
      <w:r>
        <w:t>Xxxxx</w:t>
      </w:r>
      <w:r w:rsidR="00740AD4">
        <w:t>_Xxxxx</w:t>
      </w:r>
      <w:r>
        <w:t xml:space="preserve"> – indica o nome da </w:t>
      </w:r>
      <w:r w:rsidR="00740AD4">
        <w:t>tabela seguido pelo nome da coluna onde haverá o check.</w:t>
      </w:r>
    </w:p>
    <w:p w14:paraId="2F6DC5AC" w14:textId="77777777" w:rsidR="00314D00" w:rsidRDefault="00314D00" w:rsidP="00314D0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2145373F" w14:textId="77777777" w:rsidR="00314D00" w:rsidRDefault="00314D00" w:rsidP="00314D00">
      <w:pPr>
        <w:numPr>
          <w:ilvl w:val="0"/>
          <w:numId w:val="30"/>
        </w:numPr>
        <w:tabs>
          <w:tab w:val="clear" w:pos="1429"/>
          <w:tab w:val="num" w:pos="993"/>
        </w:tabs>
        <w:ind w:left="993" w:hanging="284"/>
        <w:jc w:val="both"/>
      </w:pPr>
      <w:r>
        <w:t>Não usar preposições.</w:t>
      </w:r>
    </w:p>
    <w:p w14:paraId="7765249B" w14:textId="77777777" w:rsidR="00314D00" w:rsidRDefault="00314D00" w:rsidP="00314D00">
      <w:pPr>
        <w:numPr>
          <w:ilvl w:val="0"/>
          <w:numId w:val="30"/>
        </w:numPr>
        <w:tabs>
          <w:tab w:val="clear" w:pos="1429"/>
          <w:tab w:val="num" w:pos="993"/>
        </w:tabs>
        <w:ind w:left="993" w:hanging="284"/>
        <w:jc w:val="both"/>
      </w:pPr>
      <w:r>
        <w:t>Usar palavras no singular, sem acentuações ou caracteres especiais.</w:t>
      </w:r>
    </w:p>
    <w:p w14:paraId="7E3A3B67" w14:textId="77777777" w:rsidR="00314D00" w:rsidRDefault="00314D00" w:rsidP="00314D00">
      <w:pPr>
        <w:numPr>
          <w:ilvl w:val="0"/>
          <w:numId w:val="30"/>
        </w:numPr>
        <w:tabs>
          <w:tab w:val="clear" w:pos="1429"/>
          <w:tab w:val="num" w:pos="993"/>
        </w:tabs>
        <w:ind w:left="993" w:hanging="284"/>
        <w:jc w:val="both"/>
      </w:pPr>
      <w:r>
        <w:t>Evite usar abreviações, se necessário use as conhecidas.</w:t>
      </w:r>
    </w:p>
    <w:p w14:paraId="1B05CA3E" w14:textId="77777777" w:rsidR="00314D00" w:rsidRDefault="00314D00" w:rsidP="00314D00">
      <w:pPr>
        <w:ind w:firstLine="709"/>
        <w:jc w:val="both"/>
      </w:pPr>
    </w:p>
    <w:p w14:paraId="482C6EAF" w14:textId="77777777" w:rsidR="00314D00" w:rsidRDefault="00314D00" w:rsidP="00314D00">
      <w:pPr>
        <w:pStyle w:val="Qualiti-Ttulo2"/>
      </w:pPr>
      <w:bookmarkStart w:id="34" w:name="_Toc203191554"/>
      <w:r>
        <w:t>Exemplos</w:t>
      </w:r>
      <w:bookmarkEnd w:id="34"/>
    </w:p>
    <w:p w14:paraId="6B9F1852" w14:textId="77777777" w:rsidR="00314D00" w:rsidRDefault="00314D00" w:rsidP="00314D00">
      <w:pPr>
        <w:pStyle w:val="Qualiti-Ttulo2"/>
        <w:numPr>
          <w:ilvl w:val="0"/>
          <w:numId w:val="0"/>
        </w:numPr>
      </w:pPr>
      <w:r>
        <w:tab/>
      </w:r>
      <w:r>
        <w:tab/>
      </w:r>
    </w:p>
    <w:p w14:paraId="5174FF71" w14:textId="77777777" w:rsidR="00314D00" w:rsidRDefault="007525DA" w:rsidP="00314D00">
      <w:pPr>
        <w:ind w:firstLine="709"/>
        <w:jc w:val="both"/>
      </w:pPr>
      <w:r>
        <w:t>CHK_ItemCardapio_Status                 – Check no campo CPF da tabela Pessoa.</w:t>
      </w:r>
    </w:p>
    <w:p w14:paraId="1078836C" w14:textId="77777777" w:rsidR="00271B0E" w:rsidRDefault="007525DA" w:rsidP="007525DA">
      <w:pPr>
        <w:ind w:firstLine="709"/>
        <w:jc w:val="both"/>
      </w:pPr>
      <w:r>
        <w:t>CHK_Pedido_Status              – Check no campo sexo da tabela Cliente.</w:t>
      </w:r>
    </w:p>
    <w:p w14:paraId="7A5672E3" w14:textId="77777777" w:rsidR="005A2A28" w:rsidRDefault="005A2A28" w:rsidP="007525DA">
      <w:pPr>
        <w:ind w:firstLine="709"/>
        <w:jc w:val="both"/>
      </w:pPr>
    </w:p>
    <w:p w14:paraId="6182788E" w14:textId="77777777" w:rsidR="006025B7" w:rsidRDefault="006025B7" w:rsidP="007525DA">
      <w:pPr>
        <w:ind w:firstLine="709"/>
        <w:jc w:val="both"/>
      </w:pPr>
    </w:p>
    <w:p w14:paraId="6557D6CB" w14:textId="77777777" w:rsidR="006025B7" w:rsidRDefault="006025B7" w:rsidP="007525DA">
      <w:pPr>
        <w:ind w:firstLine="709"/>
        <w:jc w:val="both"/>
      </w:pPr>
    </w:p>
    <w:p w14:paraId="75D82992" w14:textId="77777777" w:rsidR="005A2A28" w:rsidRPr="005A2E40" w:rsidRDefault="005A2A28" w:rsidP="005A2A28">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5" w:name="_Toc203191555"/>
      <w:r>
        <w:t>SEQUENCE</w:t>
      </w:r>
      <w:bookmarkEnd w:id="35"/>
    </w:p>
    <w:p w14:paraId="00BFC19A" w14:textId="77777777" w:rsidR="005A2A28" w:rsidRPr="005A2E40" w:rsidRDefault="005A2A28" w:rsidP="005A2A28">
      <w:pPr>
        <w:pStyle w:val="Corpodetexto"/>
        <w:rPr>
          <w:lang w:val="en-US"/>
        </w:rPr>
      </w:pPr>
    </w:p>
    <w:p w14:paraId="5772D24A" w14:textId="77777777" w:rsidR="005A2A28" w:rsidRPr="00F15B4C" w:rsidRDefault="005A2A28" w:rsidP="005A2A28">
      <w:pPr>
        <w:pStyle w:val="Qualiti-Ttulo2"/>
      </w:pPr>
      <w:bookmarkStart w:id="36" w:name="_Toc203191556"/>
      <w:r>
        <w:t>Regra Geral</w:t>
      </w:r>
      <w:bookmarkEnd w:id="36"/>
    </w:p>
    <w:p w14:paraId="6AFA3434" w14:textId="77777777" w:rsidR="005A2A28" w:rsidRDefault="005A2A28" w:rsidP="005A2A28">
      <w:pPr>
        <w:pStyle w:val="EstiloJustificadoPrimeiralinha15cm"/>
      </w:pPr>
    </w:p>
    <w:p w14:paraId="1BB19399" w14:textId="77777777" w:rsidR="005A2A28" w:rsidRDefault="005A2A28" w:rsidP="005A2A28">
      <w:pPr>
        <w:ind w:firstLine="709"/>
        <w:jc w:val="both"/>
      </w:pPr>
      <w:r>
        <w:t>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w:t>
      </w:r>
      <w:r w:rsidRPr="005A2A28">
        <w:t xml:space="preserve"> </w:t>
      </w:r>
      <w:r>
        <w:t>Os números da sequence são armazenados e gerados de modo independente das tabelas. Portanto, a mesma sequence pode ser usada para várias tabelas.</w:t>
      </w:r>
    </w:p>
    <w:p w14:paraId="06780CDB" w14:textId="77777777" w:rsidR="005A2A28" w:rsidRDefault="005A2A28" w:rsidP="005A2A28">
      <w:pPr>
        <w:ind w:firstLine="709"/>
        <w:jc w:val="both"/>
      </w:pPr>
    </w:p>
    <w:p w14:paraId="4691F0D8" w14:textId="77777777" w:rsidR="005A2A28" w:rsidRPr="009F0FEC" w:rsidRDefault="005A2A28" w:rsidP="005A2A28">
      <w:pPr>
        <w:pStyle w:val="Qualiti-Ttulo2"/>
        <w:rPr>
          <w:lang w:val="pt-BR"/>
        </w:rPr>
      </w:pPr>
      <w:bookmarkStart w:id="37" w:name="_Toc203191557"/>
      <w:r w:rsidRPr="009F0FEC">
        <w:rPr>
          <w:lang w:val="pt-BR"/>
        </w:rPr>
        <w:t>Sintaxe</w:t>
      </w:r>
      <w:bookmarkEnd w:id="37"/>
    </w:p>
    <w:p w14:paraId="67D16CA7" w14:textId="77777777" w:rsidR="005A2A28" w:rsidRPr="009F0FEC" w:rsidRDefault="005A2A28" w:rsidP="005A2A28">
      <w:pPr>
        <w:pStyle w:val="Qualiti-Ttulo2"/>
        <w:numPr>
          <w:ilvl w:val="0"/>
          <w:numId w:val="0"/>
        </w:numPr>
        <w:tabs>
          <w:tab w:val="clear" w:pos="0"/>
          <w:tab w:val="clear" w:pos="284"/>
        </w:tabs>
        <w:ind w:firstLine="709"/>
        <w:rPr>
          <w:lang w:val="pt-BR"/>
        </w:rPr>
      </w:pPr>
    </w:p>
    <w:p w14:paraId="684228DE" w14:textId="77777777" w:rsidR="005A2A28" w:rsidRPr="009F0FEC" w:rsidRDefault="005A2A28" w:rsidP="005A2A28">
      <w:pPr>
        <w:ind w:firstLine="709"/>
        <w:jc w:val="both"/>
      </w:pPr>
      <w:r>
        <w:t>SQC_</w:t>
      </w:r>
      <w:r w:rsidRPr="009F0FEC">
        <w:t xml:space="preserve">{[A..Z][a..z]} → </w:t>
      </w:r>
      <w:r w:rsidR="006025B7">
        <w:t>SQC</w:t>
      </w:r>
      <w:r w:rsidRPr="009F0FEC">
        <w:t>_</w:t>
      </w:r>
      <w:r>
        <w:t>Xxxxx</w:t>
      </w:r>
      <w:r w:rsidRPr="009F0FEC">
        <w:t>, onde:</w:t>
      </w:r>
    </w:p>
    <w:p w14:paraId="4D26C38F" w14:textId="77777777" w:rsidR="005A2A28" w:rsidRPr="009F0FEC" w:rsidRDefault="005A2A28" w:rsidP="005A2A28">
      <w:pPr>
        <w:ind w:firstLine="709"/>
        <w:jc w:val="both"/>
      </w:pPr>
      <w:r>
        <w:tab/>
      </w:r>
    </w:p>
    <w:p w14:paraId="632928E7" w14:textId="77777777" w:rsidR="005A2A28" w:rsidRDefault="005A2A28" w:rsidP="005A2A28">
      <w:pPr>
        <w:ind w:firstLine="709"/>
        <w:jc w:val="both"/>
      </w:pPr>
      <w:r>
        <w:t>Xxxxx – indica o nome d</w:t>
      </w:r>
      <w:r w:rsidR="006025B7">
        <w:t>o campo que utilizará a Sequence.</w:t>
      </w:r>
    </w:p>
    <w:p w14:paraId="3D130B99" w14:textId="77777777" w:rsidR="005A2A28" w:rsidRDefault="005A2A28" w:rsidP="005A2A28">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EB0B2B8" w14:textId="77777777" w:rsidR="005A2A28" w:rsidRDefault="005A2A28" w:rsidP="005A2A28">
      <w:pPr>
        <w:numPr>
          <w:ilvl w:val="0"/>
          <w:numId w:val="30"/>
        </w:numPr>
        <w:tabs>
          <w:tab w:val="clear" w:pos="1429"/>
          <w:tab w:val="num" w:pos="993"/>
        </w:tabs>
        <w:ind w:left="993" w:hanging="284"/>
        <w:jc w:val="both"/>
      </w:pPr>
      <w:r>
        <w:t>Não usar preposições.</w:t>
      </w:r>
    </w:p>
    <w:p w14:paraId="7BC4F0EA" w14:textId="77777777" w:rsidR="005A2A28" w:rsidRDefault="005A2A28" w:rsidP="005A2A28">
      <w:pPr>
        <w:numPr>
          <w:ilvl w:val="0"/>
          <w:numId w:val="30"/>
        </w:numPr>
        <w:tabs>
          <w:tab w:val="clear" w:pos="1429"/>
          <w:tab w:val="num" w:pos="993"/>
        </w:tabs>
        <w:ind w:left="993" w:hanging="284"/>
        <w:jc w:val="both"/>
      </w:pPr>
      <w:r>
        <w:t>Usar palavras no singular, sem acentuações ou caracteres especiais.</w:t>
      </w:r>
    </w:p>
    <w:p w14:paraId="4D5B4A6D" w14:textId="77777777" w:rsidR="005A2A28" w:rsidRDefault="005A2A28" w:rsidP="005A2A28">
      <w:pPr>
        <w:numPr>
          <w:ilvl w:val="0"/>
          <w:numId w:val="30"/>
        </w:numPr>
        <w:tabs>
          <w:tab w:val="clear" w:pos="1429"/>
          <w:tab w:val="num" w:pos="993"/>
        </w:tabs>
        <w:ind w:left="993" w:hanging="284"/>
        <w:jc w:val="both"/>
      </w:pPr>
      <w:r>
        <w:t>Evite usar abreviações, se necessário use as conhecidas.</w:t>
      </w:r>
    </w:p>
    <w:p w14:paraId="42431688" w14:textId="77777777" w:rsidR="005A2A28" w:rsidRDefault="005A2A28" w:rsidP="005A2A28">
      <w:pPr>
        <w:ind w:firstLine="709"/>
        <w:jc w:val="both"/>
      </w:pPr>
    </w:p>
    <w:p w14:paraId="22C43E91" w14:textId="77777777" w:rsidR="005A2A28" w:rsidRDefault="005A2A28" w:rsidP="005A2A28">
      <w:pPr>
        <w:pStyle w:val="Qualiti-Ttulo2"/>
      </w:pPr>
      <w:bookmarkStart w:id="38" w:name="_Toc203191558"/>
      <w:r>
        <w:t>Exemplos</w:t>
      </w:r>
      <w:bookmarkEnd w:id="38"/>
    </w:p>
    <w:p w14:paraId="5DA10E60" w14:textId="77777777" w:rsidR="005A2A28" w:rsidRDefault="005A2A28" w:rsidP="005A2A28">
      <w:pPr>
        <w:pStyle w:val="Qualiti-Ttulo2"/>
        <w:numPr>
          <w:ilvl w:val="0"/>
          <w:numId w:val="0"/>
        </w:numPr>
      </w:pPr>
      <w:r>
        <w:tab/>
      </w:r>
      <w:r>
        <w:tab/>
      </w:r>
    </w:p>
    <w:p w14:paraId="06B16094" w14:textId="77777777" w:rsidR="005A2A28" w:rsidRDefault="006025B7" w:rsidP="005A2A28">
      <w:pPr>
        <w:ind w:firstLine="709"/>
        <w:jc w:val="both"/>
      </w:pPr>
      <w:r>
        <w:t>SQC_Pedido           – Sequence para o campo incrição</w:t>
      </w:r>
    </w:p>
    <w:p w14:paraId="5DD2D03A" w14:textId="77777777" w:rsidR="005A2A28" w:rsidRPr="00E361EB" w:rsidRDefault="006025B7" w:rsidP="005A2A28">
      <w:pPr>
        <w:ind w:firstLine="709"/>
        <w:jc w:val="both"/>
      </w:pPr>
      <w:r>
        <w:t>SQC_ItemCardapio        – Sequence para o campo solicitação.</w:t>
      </w:r>
    </w:p>
    <w:p w14:paraId="7B8B1F54" w14:textId="77777777" w:rsidR="005A2A28" w:rsidRPr="00E361EB" w:rsidRDefault="005A2A28" w:rsidP="007525DA">
      <w:pPr>
        <w:ind w:firstLine="709"/>
        <w:jc w:val="both"/>
      </w:pPr>
    </w:p>
    <w:sectPr w:rsidR="005A2A28" w:rsidRPr="00E361EB" w:rsidSect="00FD32D3">
      <w:headerReference w:type="default" r:id="rId8"/>
      <w:type w:val="continuous"/>
      <w:pgSz w:w="11905" w:h="16837"/>
      <w:pgMar w:top="1440" w:right="851"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2B666" w14:textId="77777777" w:rsidR="00BD612F" w:rsidRDefault="00BD612F">
      <w:r>
        <w:separator/>
      </w:r>
    </w:p>
  </w:endnote>
  <w:endnote w:type="continuationSeparator" w:id="0">
    <w:p w14:paraId="442A66E4" w14:textId="77777777" w:rsidR="00BD612F" w:rsidRDefault="00BD6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ny">
    <w:altName w:val="Arial"/>
    <w:charset w:val="00"/>
    <w:family w:val="swiss"/>
    <w:pitch w:val="variable"/>
  </w:font>
  <w:font w:name="HG Mincho Light J">
    <w:charset w:val="00"/>
    <w:family w:val="auto"/>
    <w:pitch w:val="variable"/>
  </w:font>
  <w:font w:name="Cumberland">
    <w:altName w:val="Courier New"/>
    <w:charset w:val="00"/>
    <w:family w:val="modern"/>
    <w:pitch w:val="fixed"/>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DC6B0" w14:textId="77777777" w:rsidR="00BD612F" w:rsidRDefault="00BD612F">
      <w:r>
        <w:separator/>
      </w:r>
    </w:p>
  </w:footnote>
  <w:footnote w:type="continuationSeparator" w:id="0">
    <w:p w14:paraId="498F25FC" w14:textId="77777777" w:rsidR="00BD612F" w:rsidRDefault="00BD6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9D6B" w14:textId="77777777" w:rsidR="00D07245" w:rsidRDefault="00D07245"/>
  <w:p w14:paraId="3DC6E890" w14:textId="77777777" w:rsidR="00D07245" w:rsidRDefault="00D07245" w:rsidP="001910AA">
    <w:pPr>
      <w:pStyle w:val="Cabealho"/>
    </w:pPr>
  </w:p>
  <w:p w14:paraId="12D4BC39" w14:textId="77777777" w:rsidR="00D07245" w:rsidRDefault="00D07245" w:rsidP="00083E10">
    <w:pPr>
      <w:pStyle w:val="Cabealho"/>
      <w:jc w:val="righ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2DDA4" w14:textId="77777777" w:rsidR="00D07245" w:rsidRPr="00106669" w:rsidRDefault="00D07245" w:rsidP="00C2484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A0F08C50"/>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F656023A"/>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suff w:val="nothing"/>
      <w:lvlText w:val=""/>
      <w:lvlJc w:val="left"/>
      <w:pPr>
        <w:ind w:left="360" w:hanging="360"/>
      </w:pPr>
      <w:rPr>
        <w:rFonts w:ascii="Symbol" w:hAnsi="Symbol"/>
      </w:rPr>
    </w:lvl>
  </w:abstractNum>
  <w:abstractNum w:abstractNumId="3" w15:restartNumberingAfterBreak="0">
    <w:nsid w:val="00000002"/>
    <w:multiLevelType w:val="singleLevel"/>
    <w:tmpl w:val="00000002"/>
    <w:name w:val="WW8Num2"/>
    <w:lvl w:ilvl="0">
      <w:start w:val="1"/>
      <w:numFmt w:val="bullet"/>
      <w:suff w:val="nothing"/>
      <w:lvlText w:val=""/>
      <w:lvlJc w:val="left"/>
      <w:pPr>
        <w:ind w:left="360" w:hanging="360"/>
      </w:pPr>
      <w:rPr>
        <w:rFonts w:ascii="Symbol" w:hAnsi="Symbol"/>
      </w:rPr>
    </w:lvl>
  </w:abstractNum>
  <w:abstractNum w:abstractNumId="4" w15:restartNumberingAfterBreak="0">
    <w:nsid w:val="00000003"/>
    <w:multiLevelType w:val="singleLevel"/>
    <w:tmpl w:val="00000003"/>
    <w:name w:val="WW8Num3"/>
    <w:lvl w:ilvl="0">
      <w:start w:val="1"/>
      <w:numFmt w:val="bullet"/>
      <w:suff w:val="nothing"/>
      <w:lvlText w:val=""/>
      <w:lvlJc w:val="left"/>
      <w:pPr>
        <w:ind w:left="360" w:hanging="360"/>
      </w:pPr>
      <w:rPr>
        <w:rFonts w:ascii="Symbol" w:hAnsi="Symbol"/>
      </w:rPr>
    </w:lvl>
  </w:abstractNum>
  <w:abstractNum w:abstractNumId="5" w15:restartNumberingAfterBreak="0">
    <w:nsid w:val="00000004"/>
    <w:multiLevelType w:val="singleLevel"/>
    <w:tmpl w:val="00000004"/>
    <w:name w:val="WW8Num4"/>
    <w:lvl w:ilvl="0">
      <w:start w:val="1"/>
      <w:numFmt w:val="bullet"/>
      <w:suff w:val="nothing"/>
      <w:lvlText w:val=""/>
      <w:lvlJc w:val="left"/>
      <w:pPr>
        <w:ind w:left="360" w:hanging="360"/>
      </w:pPr>
      <w:rPr>
        <w:rFonts w:ascii="Symbol" w:hAnsi="Symbol"/>
      </w:rPr>
    </w:lvl>
  </w:abstractNum>
  <w:abstractNum w:abstractNumId="6" w15:restartNumberingAfterBreak="0">
    <w:nsid w:val="00000005"/>
    <w:multiLevelType w:val="singleLevel"/>
    <w:tmpl w:val="00000005"/>
    <w:name w:val="WW8Num5"/>
    <w:lvl w:ilvl="0">
      <w:start w:val="1"/>
      <w:numFmt w:val="bullet"/>
      <w:suff w:val="nothing"/>
      <w:lvlText w:val=""/>
      <w:lvlJc w:val="left"/>
      <w:pPr>
        <w:ind w:left="360" w:hanging="360"/>
      </w:pPr>
      <w:rPr>
        <w:rFonts w:ascii="Symbol" w:hAnsi="Symbol"/>
      </w:rPr>
    </w:lvl>
  </w:abstractNum>
  <w:abstractNum w:abstractNumId="7" w15:restartNumberingAfterBreak="0">
    <w:nsid w:val="00000006"/>
    <w:multiLevelType w:val="singleLevel"/>
    <w:tmpl w:val="00000006"/>
    <w:name w:val="WW8Num6"/>
    <w:lvl w:ilvl="0">
      <w:start w:val="1"/>
      <w:numFmt w:val="bullet"/>
      <w:suff w:val="nothing"/>
      <w:lvlText w:val=""/>
      <w:lvlJc w:val="left"/>
      <w:pPr>
        <w:ind w:left="360" w:hanging="360"/>
      </w:pPr>
      <w:rPr>
        <w:rFonts w:ascii="Symbol" w:hAnsi="Symbol"/>
      </w:rPr>
    </w:lvl>
  </w:abstractNum>
  <w:abstractNum w:abstractNumId="8" w15:restartNumberingAfterBreak="0">
    <w:nsid w:val="00000007"/>
    <w:multiLevelType w:val="multilevel"/>
    <w:tmpl w:val="00000007"/>
    <w:name w:val="WW8Num9"/>
    <w:lvl w:ilvl="0">
      <w:start w:val="1"/>
      <w:numFmt w:val="none"/>
      <w:suff w:val="nothing"/>
      <w:lvlText w:val=""/>
      <w:lvlJc w:val="left"/>
      <w:pPr>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0000008"/>
    <w:multiLevelType w:val="multilevel"/>
    <w:tmpl w:val="000000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2146EB5"/>
    <w:multiLevelType w:val="hybridMultilevel"/>
    <w:tmpl w:val="AB405FF2"/>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84300C6"/>
    <w:multiLevelType w:val="hybridMultilevel"/>
    <w:tmpl w:val="C5DC3EBC"/>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2" w15:restartNumberingAfterBreak="0">
    <w:nsid w:val="18B807E0"/>
    <w:multiLevelType w:val="hybridMultilevel"/>
    <w:tmpl w:val="BB8A260A"/>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21561350"/>
    <w:multiLevelType w:val="multilevel"/>
    <w:tmpl w:val="835C01E2"/>
    <w:lvl w:ilvl="0">
      <w:start w:val="3"/>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14" w15:restartNumberingAfterBreak="0">
    <w:nsid w:val="2925281C"/>
    <w:multiLevelType w:val="multilevel"/>
    <w:tmpl w:val="42DEBF1A"/>
    <w:lvl w:ilvl="0">
      <w:start w:val="1"/>
      <w:numFmt w:val="decimal"/>
      <w:pStyle w:val="Qualiti-Titulo1"/>
      <w:lvlText w:val="%1"/>
      <w:lvlJc w:val="left"/>
      <w:pPr>
        <w:tabs>
          <w:tab w:val="num" w:pos="360"/>
        </w:tabs>
        <w:ind w:left="360" w:hanging="360"/>
      </w:pPr>
      <w:rPr>
        <w:rFonts w:hint="default"/>
      </w:rPr>
    </w:lvl>
    <w:lvl w:ilvl="1">
      <w:start w:val="1"/>
      <w:numFmt w:val="decimal"/>
      <w:pStyle w:val="Qualiti-Ttulo2"/>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9F60235"/>
    <w:multiLevelType w:val="multilevel"/>
    <w:tmpl w:val="199830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E8726C6"/>
    <w:multiLevelType w:val="hybridMultilevel"/>
    <w:tmpl w:val="C8E4706C"/>
    <w:lvl w:ilvl="0" w:tplc="68948F60">
      <w:start w:val="1"/>
      <w:numFmt w:val="decimal"/>
      <w:lvlText w:val="%1."/>
      <w:lvlJc w:val="left"/>
      <w:pPr>
        <w:tabs>
          <w:tab w:val="num" w:pos="720"/>
        </w:tabs>
        <w:ind w:left="720" w:hanging="360"/>
      </w:pPr>
    </w:lvl>
    <w:lvl w:ilvl="1" w:tplc="E38C25D0">
      <w:start w:val="1"/>
      <w:numFmt w:val="lowerLetter"/>
      <w:lvlText w:val="%2."/>
      <w:lvlJc w:val="left"/>
      <w:pPr>
        <w:tabs>
          <w:tab w:val="num" w:pos="1440"/>
        </w:tabs>
        <w:ind w:left="1440" w:hanging="360"/>
      </w:pPr>
    </w:lvl>
    <w:lvl w:ilvl="2" w:tplc="0A4E8C7E" w:tentative="1">
      <w:start w:val="1"/>
      <w:numFmt w:val="lowerRoman"/>
      <w:lvlText w:val="%3."/>
      <w:lvlJc w:val="right"/>
      <w:pPr>
        <w:tabs>
          <w:tab w:val="num" w:pos="2160"/>
        </w:tabs>
        <w:ind w:left="2160" w:hanging="180"/>
      </w:pPr>
    </w:lvl>
    <w:lvl w:ilvl="3" w:tplc="5276DA94" w:tentative="1">
      <w:start w:val="1"/>
      <w:numFmt w:val="decimal"/>
      <w:lvlText w:val="%4."/>
      <w:lvlJc w:val="left"/>
      <w:pPr>
        <w:tabs>
          <w:tab w:val="num" w:pos="2880"/>
        </w:tabs>
        <w:ind w:left="2880" w:hanging="360"/>
      </w:pPr>
    </w:lvl>
    <w:lvl w:ilvl="4" w:tplc="E314F8B2" w:tentative="1">
      <w:start w:val="1"/>
      <w:numFmt w:val="lowerLetter"/>
      <w:lvlText w:val="%5."/>
      <w:lvlJc w:val="left"/>
      <w:pPr>
        <w:tabs>
          <w:tab w:val="num" w:pos="3600"/>
        </w:tabs>
        <w:ind w:left="3600" w:hanging="360"/>
      </w:pPr>
    </w:lvl>
    <w:lvl w:ilvl="5" w:tplc="78248526" w:tentative="1">
      <w:start w:val="1"/>
      <w:numFmt w:val="lowerRoman"/>
      <w:lvlText w:val="%6."/>
      <w:lvlJc w:val="right"/>
      <w:pPr>
        <w:tabs>
          <w:tab w:val="num" w:pos="4320"/>
        </w:tabs>
        <w:ind w:left="4320" w:hanging="180"/>
      </w:pPr>
    </w:lvl>
    <w:lvl w:ilvl="6" w:tplc="72280C7E" w:tentative="1">
      <w:start w:val="1"/>
      <w:numFmt w:val="decimal"/>
      <w:lvlText w:val="%7."/>
      <w:lvlJc w:val="left"/>
      <w:pPr>
        <w:tabs>
          <w:tab w:val="num" w:pos="5040"/>
        </w:tabs>
        <w:ind w:left="5040" w:hanging="360"/>
      </w:pPr>
    </w:lvl>
    <w:lvl w:ilvl="7" w:tplc="BAAA9444" w:tentative="1">
      <w:start w:val="1"/>
      <w:numFmt w:val="lowerLetter"/>
      <w:lvlText w:val="%8."/>
      <w:lvlJc w:val="left"/>
      <w:pPr>
        <w:tabs>
          <w:tab w:val="num" w:pos="5760"/>
        </w:tabs>
        <w:ind w:left="5760" w:hanging="360"/>
      </w:pPr>
    </w:lvl>
    <w:lvl w:ilvl="8" w:tplc="824C0170" w:tentative="1">
      <w:start w:val="1"/>
      <w:numFmt w:val="lowerRoman"/>
      <w:lvlText w:val="%9."/>
      <w:lvlJc w:val="right"/>
      <w:pPr>
        <w:tabs>
          <w:tab w:val="num" w:pos="6480"/>
        </w:tabs>
        <w:ind w:left="6480" w:hanging="180"/>
      </w:pPr>
    </w:lvl>
  </w:abstractNum>
  <w:abstractNum w:abstractNumId="17" w15:restartNumberingAfterBreak="0">
    <w:nsid w:val="331327DF"/>
    <w:multiLevelType w:val="hybridMultilevel"/>
    <w:tmpl w:val="C1DA83B8"/>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332D7E54"/>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7217F1"/>
    <w:multiLevelType w:val="hybridMultilevel"/>
    <w:tmpl w:val="75F22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9D11F7"/>
    <w:multiLevelType w:val="hybridMultilevel"/>
    <w:tmpl w:val="EEFAA304"/>
    <w:lvl w:ilvl="0" w:tplc="04090001">
      <w:start w:val="1"/>
      <w:numFmt w:val="bullet"/>
      <w:lvlText w:val=""/>
      <w:lvlJc w:val="left"/>
      <w:pPr>
        <w:tabs>
          <w:tab w:val="num" w:pos="1429"/>
        </w:tabs>
        <w:ind w:left="1429" w:hanging="360"/>
      </w:pPr>
      <w:rPr>
        <w:rFonts w:ascii="Symbol" w:hAnsi="Symbol"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1" w15:restartNumberingAfterBreak="0">
    <w:nsid w:val="54952E76"/>
    <w:multiLevelType w:val="multilevel"/>
    <w:tmpl w:val="7A629724"/>
    <w:lvl w:ilvl="0">
      <w:start w:val="1"/>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22" w15:restartNumberingAfterBreak="0">
    <w:nsid w:val="5D3A5237"/>
    <w:multiLevelType w:val="multilevel"/>
    <w:tmpl w:val="8EBE9E1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8E56FB5"/>
    <w:multiLevelType w:val="hybridMultilevel"/>
    <w:tmpl w:val="A27E3524"/>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24" w15:restartNumberingAfterBreak="0">
    <w:nsid w:val="69135ADF"/>
    <w:multiLevelType w:val="multilevel"/>
    <w:tmpl w:val="83CE0A46"/>
    <w:styleLink w:val="Estilo1"/>
    <w:lvl w:ilvl="0">
      <w:start w:val="1"/>
      <w:numFmt w:val="decimal"/>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5" w15:restartNumberingAfterBreak="0">
    <w:nsid w:val="6B7356AF"/>
    <w:multiLevelType w:val="multilevel"/>
    <w:tmpl w:val="C8E470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BBB2661"/>
    <w:multiLevelType w:val="hybridMultilevel"/>
    <w:tmpl w:val="FF60BE90"/>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7" w15:restartNumberingAfterBreak="0">
    <w:nsid w:val="734D2335"/>
    <w:multiLevelType w:val="multilevel"/>
    <w:tmpl w:val="83CE0A46"/>
    <w:lvl w:ilvl="0">
      <w:start w:val="1"/>
      <w:numFmt w:val="decimal"/>
      <w:pStyle w:val="EstiloTtulo211pt"/>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8" w15:restartNumberingAfterBreak="0">
    <w:nsid w:val="76921492"/>
    <w:multiLevelType w:val="multilevel"/>
    <w:tmpl w:val="CB2E28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92D7ED1"/>
    <w:multiLevelType w:val="hybridMultilevel"/>
    <w:tmpl w:val="D2046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E029F"/>
    <w:multiLevelType w:val="hybridMultilevel"/>
    <w:tmpl w:val="78E0A3E2"/>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
  </w:num>
  <w:num w:numId="10">
    <w:abstractNumId w:val="16"/>
  </w:num>
  <w:num w:numId="11">
    <w:abstractNumId w:val="18"/>
  </w:num>
  <w:num w:numId="12">
    <w:abstractNumId w:val="14"/>
  </w:num>
  <w:num w:numId="13">
    <w:abstractNumId w:val="27"/>
  </w:num>
  <w:num w:numId="14">
    <w:abstractNumId w:val="0"/>
  </w:num>
  <w:num w:numId="15">
    <w:abstractNumId w:val="25"/>
  </w:num>
  <w:num w:numId="16">
    <w:abstractNumId w:val="13"/>
  </w:num>
  <w:num w:numId="17">
    <w:abstractNumId w:val="24"/>
  </w:num>
  <w:num w:numId="18">
    <w:abstractNumId w:val="15"/>
  </w:num>
  <w:num w:numId="19">
    <w:abstractNumId w:val="21"/>
  </w:num>
  <w:num w:numId="20">
    <w:abstractNumId w:val="28"/>
  </w:num>
  <w:num w:numId="21">
    <w:abstractNumId w:val="22"/>
  </w:num>
  <w:num w:numId="22">
    <w:abstractNumId w:val="23"/>
  </w:num>
  <w:num w:numId="23">
    <w:abstractNumId w:val="12"/>
  </w:num>
  <w:num w:numId="24">
    <w:abstractNumId w:val="19"/>
  </w:num>
  <w:num w:numId="25">
    <w:abstractNumId w:val="29"/>
  </w:num>
  <w:num w:numId="26">
    <w:abstractNumId w:val="11"/>
  </w:num>
  <w:num w:numId="27">
    <w:abstractNumId w:val="10"/>
  </w:num>
  <w:num w:numId="28">
    <w:abstractNumId w:val="17"/>
  </w:num>
  <w:num w:numId="29">
    <w:abstractNumId w:val="30"/>
  </w:num>
  <w:num w:numId="30">
    <w:abstractNumId w:val="20"/>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53"/>
    <w:rsid w:val="00030BE9"/>
    <w:rsid w:val="000344E4"/>
    <w:rsid w:val="00083E10"/>
    <w:rsid w:val="00091DC1"/>
    <w:rsid w:val="000E4DD2"/>
    <w:rsid w:val="00106669"/>
    <w:rsid w:val="00117B3C"/>
    <w:rsid w:val="00124D10"/>
    <w:rsid w:val="00134F63"/>
    <w:rsid w:val="00165721"/>
    <w:rsid w:val="001910AA"/>
    <w:rsid w:val="001A7C51"/>
    <w:rsid w:val="001F797B"/>
    <w:rsid w:val="00243201"/>
    <w:rsid w:val="00247AB9"/>
    <w:rsid w:val="00257E68"/>
    <w:rsid w:val="00260EE1"/>
    <w:rsid w:val="00271B0E"/>
    <w:rsid w:val="00284FD8"/>
    <w:rsid w:val="002A6465"/>
    <w:rsid w:val="002B1198"/>
    <w:rsid w:val="002B1B65"/>
    <w:rsid w:val="002C7DBE"/>
    <w:rsid w:val="00304DAD"/>
    <w:rsid w:val="00305B54"/>
    <w:rsid w:val="00314D00"/>
    <w:rsid w:val="003207D9"/>
    <w:rsid w:val="00382A5F"/>
    <w:rsid w:val="0038762A"/>
    <w:rsid w:val="003B54F2"/>
    <w:rsid w:val="003D0243"/>
    <w:rsid w:val="003D67FB"/>
    <w:rsid w:val="003F0BE8"/>
    <w:rsid w:val="003F289B"/>
    <w:rsid w:val="004002E9"/>
    <w:rsid w:val="004116C8"/>
    <w:rsid w:val="00413D38"/>
    <w:rsid w:val="00415838"/>
    <w:rsid w:val="00441254"/>
    <w:rsid w:val="00452400"/>
    <w:rsid w:val="004568F7"/>
    <w:rsid w:val="00470F7C"/>
    <w:rsid w:val="00485AAB"/>
    <w:rsid w:val="004A5014"/>
    <w:rsid w:val="004C52C4"/>
    <w:rsid w:val="004D269F"/>
    <w:rsid w:val="004F4B3A"/>
    <w:rsid w:val="005033B2"/>
    <w:rsid w:val="005123F5"/>
    <w:rsid w:val="005732ED"/>
    <w:rsid w:val="005821C6"/>
    <w:rsid w:val="00585ECC"/>
    <w:rsid w:val="00591DBB"/>
    <w:rsid w:val="005A2A28"/>
    <w:rsid w:val="005A2E40"/>
    <w:rsid w:val="006025B7"/>
    <w:rsid w:val="006372B7"/>
    <w:rsid w:val="00642453"/>
    <w:rsid w:val="00643F4E"/>
    <w:rsid w:val="00656621"/>
    <w:rsid w:val="006825E5"/>
    <w:rsid w:val="006B27DC"/>
    <w:rsid w:val="006C4E50"/>
    <w:rsid w:val="006D3BDD"/>
    <w:rsid w:val="0070689F"/>
    <w:rsid w:val="007158C9"/>
    <w:rsid w:val="0073493C"/>
    <w:rsid w:val="00734C1D"/>
    <w:rsid w:val="00740AD4"/>
    <w:rsid w:val="007525DA"/>
    <w:rsid w:val="00755A3B"/>
    <w:rsid w:val="007B0C19"/>
    <w:rsid w:val="007F15C0"/>
    <w:rsid w:val="00801746"/>
    <w:rsid w:val="00820532"/>
    <w:rsid w:val="00834DA6"/>
    <w:rsid w:val="00837D11"/>
    <w:rsid w:val="00851559"/>
    <w:rsid w:val="00864DE0"/>
    <w:rsid w:val="00881ED5"/>
    <w:rsid w:val="008B05E6"/>
    <w:rsid w:val="008B430D"/>
    <w:rsid w:val="008C54C8"/>
    <w:rsid w:val="008E7AE5"/>
    <w:rsid w:val="00901178"/>
    <w:rsid w:val="0090405E"/>
    <w:rsid w:val="00910218"/>
    <w:rsid w:val="0091505A"/>
    <w:rsid w:val="009300C3"/>
    <w:rsid w:val="0097375A"/>
    <w:rsid w:val="0097562D"/>
    <w:rsid w:val="0099684D"/>
    <w:rsid w:val="009D1F77"/>
    <w:rsid w:val="009F0540"/>
    <w:rsid w:val="009F0FEC"/>
    <w:rsid w:val="00A5465A"/>
    <w:rsid w:val="00A765B6"/>
    <w:rsid w:val="00A93AE0"/>
    <w:rsid w:val="00AD1C51"/>
    <w:rsid w:val="00AE7454"/>
    <w:rsid w:val="00AF2127"/>
    <w:rsid w:val="00B0410A"/>
    <w:rsid w:val="00B55B1E"/>
    <w:rsid w:val="00B62EB1"/>
    <w:rsid w:val="00B9573B"/>
    <w:rsid w:val="00BA65E2"/>
    <w:rsid w:val="00BA7B08"/>
    <w:rsid w:val="00BD612F"/>
    <w:rsid w:val="00BD7E73"/>
    <w:rsid w:val="00C24843"/>
    <w:rsid w:val="00C36B6D"/>
    <w:rsid w:val="00C4707E"/>
    <w:rsid w:val="00C857D8"/>
    <w:rsid w:val="00D07245"/>
    <w:rsid w:val="00D15D0A"/>
    <w:rsid w:val="00D210B1"/>
    <w:rsid w:val="00D6108C"/>
    <w:rsid w:val="00D66629"/>
    <w:rsid w:val="00D7254C"/>
    <w:rsid w:val="00D749E1"/>
    <w:rsid w:val="00D850EC"/>
    <w:rsid w:val="00D96FB3"/>
    <w:rsid w:val="00DC74FC"/>
    <w:rsid w:val="00DE29B2"/>
    <w:rsid w:val="00DF3819"/>
    <w:rsid w:val="00E27849"/>
    <w:rsid w:val="00E341AD"/>
    <w:rsid w:val="00E361EB"/>
    <w:rsid w:val="00E562F2"/>
    <w:rsid w:val="00E8294C"/>
    <w:rsid w:val="00E90D8B"/>
    <w:rsid w:val="00EC2E47"/>
    <w:rsid w:val="00F07086"/>
    <w:rsid w:val="00F15B4C"/>
    <w:rsid w:val="00F54537"/>
    <w:rsid w:val="00F70638"/>
    <w:rsid w:val="00F825B4"/>
    <w:rsid w:val="00F96DCA"/>
    <w:rsid w:val="00FA0506"/>
    <w:rsid w:val="00FC100E"/>
    <w:rsid w:val="00FD32D3"/>
    <w:rsid w:val="00FF0D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7E6C4E90"/>
  <w15:chartTrackingRefBased/>
  <w15:docId w15:val="{8FCE2166-C561-4379-8530-CBCD44CBD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453"/>
    <w:pPr>
      <w:suppressAutoHyphens/>
    </w:pPr>
    <w:rPr>
      <w:sz w:val="24"/>
    </w:rPr>
  </w:style>
  <w:style w:type="paragraph" w:styleId="Ttulo1">
    <w:name w:val="heading 1"/>
    <w:basedOn w:val="Numerada"/>
    <w:next w:val="Corpodetexto"/>
    <w:qFormat/>
    <w:rsid w:val="00413D38"/>
    <w:pPr>
      <w:keepNext/>
      <w:tabs>
        <w:tab w:val="left" w:pos="0"/>
      </w:tabs>
      <w:outlineLvl w:val="0"/>
    </w:pPr>
    <w:rPr>
      <w:rFonts w:ascii="Arial" w:hAnsi="Arial"/>
      <w:b/>
      <w:caps/>
      <w:kern w:val="1"/>
      <w:sz w:val="22"/>
      <w:lang w:val="en-US"/>
    </w:rPr>
  </w:style>
  <w:style w:type="paragraph" w:styleId="Ttulo2">
    <w:name w:val="heading 2"/>
    <w:basedOn w:val="Normal"/>
    <w:next w:val="Normal"/>
    <w:qFormat/>
    <w:pPr>
      <w:keepNext/>
      <w:spacing w:before="240" w:after="60"/>
      <w:outlineLvl w:val="1"/>
    </w:pPr>
    <w:rPr>
      <w:rFonts w:ascii="Arial" w:hAnsi="Arial"/>
      <w:b/>
      <w:i/>
      <w:sz w:val="28"/>
    </w:rPr>
  </w:style>
  <w:style w:type="paragraph" w:styleId="Ttulo3">
    <w:name w:val="heading 3"/>
    <w:basedOn w:val="Normal"/>
    <w:next w:val="Corpodetexto"/>
    <w:qFormat/>
    <w:pPr>
      <w:keepNext/>
      <w:jc w:val="center"/>
      <w:outlineLvl w:val="2"/>
    </w:pPr>
    <w:rPr>
      <w:rFonts w:ascii="Arial" w:hAnsi="Arial"/>
      <w:b/>
      <w:sz w:val="28"/>
      <w:lang w:val="en-US"/>
      <w14:shadow w14:blurRad="50800" w14:dist="38100" w14:dir="2700000" w14:sx="100000" w14:sy="100000" w14:kx="0" w14:ky="0" w14:algn="tl">
        <w14:srgbClr w14:val="000000">
          <w14:alpha w14:val="60000"/>
        </w14:srgbClr>
      </w14:shadow>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Absatz-Standardschriftart">
    <w:name w:val="WW-Absatz-Standardschriftart"/>
  </w:style>
  <w:style w:type="character" w:customStyle="1" w:styleId="WW-Fontepargpadro">
    <w:name w:val="WW-Fonte parág. padrão"/>
  </w:style>
  <w:style w:type="character" w:styleId="Hyperlink">
    <w:name w:val="Hyperlink"/>
    <w:rPr>
      <w:color w:val="0000FF"/>
      <w:u w:val="single"/>
    </w:rPr>
  </w:style>
  <w:style w:type="character" w:customStyle="1" w:styleId="CaracteresdaNotadeRodap">
    <w:name w:val="Caracteres da Nota de Rodapé"/>
    <w:rPr>
      <w:vertAlign w:val="superscript"/>
    </w:rPr>
  </w:style>
  <w:style w:type="character" w:customStyle="1" w:styleId="WW-CaracteresdaNotadeRodap">
    <w:name w:val="WW-Caracteres da Nota de Rodapé"/>
    <w:rPr>
      <w:vertAlign w:val="superscript"/>
    </w:rPr>
  </w:style>
  <w:style w:type="character" w:customStyle="1" w:styleId="CODE">
    <w:name w:val="CODE"/>
    <w:rPr>
      <w:rFonts w:ascii="Courier New" w:hAnsi="Courier New"/>
      <w:sz w:val="20"/>
    </w:rPr>
  </w:style>
  <w:style w:type="character" w:styleId="nfase">
    <w:name w:val="Emphasis"/>
    <w:qFormat/>
    <w:rPr>
      <w:i/>
    </w:rPr>
  </w:style>
  <w:style w:type="character" w:customStyle="1" w:styleId="WW8Num1z0">
    <w:name w:val="WW8Num1z0"/>
    <w:rPr>
      <w:rFonts w:ascii="Symbol" w:hAnsi="Symbol"/>
      <w:sz w:val="20"/>
    </w:rPr>
  </w:style>
  <w:style w:type="character" w:customStyle="1" w:styleId="WW8Num3z0">
    <w:name w:val="WW8Num3z0"/>
    <w:rPr>
      <w:rFonts w:ascii="Symbol" w:hAnsi="Symbol"/>
      <w:sz w:val="20"/>
    </w:rPr>
  </w:style>
  <w:style w:type="character" w:customStyle="1" w:styleId="WW8Num3z1">
    <w:name w:val="WW8Num3z1"/>
    <w:rPr>
      <w:rFonts w:ascii="Courier New" w:hAnsi="Courier New"/>
      <w:sz w:val="20"/>
    </w:rPr>
  </w:style>
  <w:style w:type="character" w:customStyle="1" w:styleId="WW8Num4z0">
    <w:name w:val="WW8Num4z0"/>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sz w:val="2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Symbol" w:hAnsi="Symbol"/>
    </w:rPr>
  </w:style>
  <w:style w:type="character" w:customStyle="1" w:styleId="WW8Num14z0">
    <w:name w:val="WW8Num14z0"/>
    <w:rPr>
      <w:rFonts w:ascii="Symbol" w:hAnsi="Symbol"/>
      <w:sz w:val="20"/>
    </w:rPr>
  </w:style>
  <w:style w:type="character" w:customStyle="1" w:styleId="WW8Num14z1">
    <w:name w:val="WW8Num14z1"/>
    <w:rPr>
      <w:rFonts w:ascii="Courier New" w:hAnsi="Courier New"/>
      <w:sz w:val="20"/>
    </w:rPr>
  </w:style>
  <w:style w:type="character" w:customStyle="1" w:styleId="CaracteresdeNotadeFim">
    <w:name w:val="Caracteres de Nota de Fim"/>
    <w:rPr>
      <w:vertAlign w:val="superscript"/>
    </w:rPr>
  </w:style>
  <w:style w:type="character" w:customStyle="1" w:styleId="WW-CaracteresdeNotadeFim">
    <w:name w:val="WW-Caracteres de Nota de Fim"/>
  </w:style>
  <w:style w:type="character" w:customStyle="1" w:styleId="WW8Num1z01">
    <w:name w:val="WW8Num1z01"/>
    <w:rPr>
      <w:rFonts w:ascii="Symbol" w:hAnsi="Symbol"/>
    </w:rPr>
  </w:style>
  <w:style w:type="character" w:customStyle="1" w:styleId="WW8Num2z0">
    <w:name w:val="WW8Num2z0"/>
    <w:rPr>
      <w:rFonts w:ascii="Symbol" w:hAnsi="Symbol"/>
    </w:rPr>
  </w:style>
  <w:style w:type="character" w:customStyle="1" w:styleId="WW8Num3z01">
    <w:name w:val="WW8Num3z01"/>
    <w:rPr>
      <w:rFonts w:ascii="Symbol" w:hAnsi="Symbol"/>
    </w:rPr>
  </w:style>
  <w:style w:type="character" w:customStyle="1" w:styleId="WW8Num4z01">
    <w:name w:val="WW8Num4z01"/>
    <w:rPr>
      <w:rFonts w:ascii="Symbol" w:hAnsi="Symbol"/>
    </w:rPr>
  </w:style>
  <w:style w:type="character" w:customStyle="1" w:styleId="WW8Num5z01">
    <w:name w:val="WW8Num5z01"/>
    <w:rPr>
      <w:rFonts w:ascii="Symbol" w:hAnsi="Symbol"/>
    </w:rPr>
  </w:style>
  <w:style w:type="character" w:customStyle="1" w:styleId="WW8Num6z01">
    <w:name w:val="WW8Num6z01"/>
    <w:rPr>
      <w:rFonts w:ascii="Symbol" w:hAnsi="Symbol"/>
    </w:rPr>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paragraph" w:customStyle="1" w:styleId="Ttulo10">
    <w:name w:val="Título1"/>
    <w:basedOn w:val="Normal"/>
    <w:next w:val="Corpodetexto"/>
    <w:pPr>
      <w:keepNext/>
      <w:spacing w:before="240" w:after="120"/>
    </w:pPr>
    <w:rPr>
      <w:rFonts w:ascii="Albany" w:eastAsia="HG Mincho Light J" w:hAnsi="Albany"/>
      <w:sz w:val="28"/>
    </w:rPr>
  </w:style>
  <w:style w:type="paragraph" w:styleId="Corpodetexto">
    <w:name w:val="Body Text"/>
    <w:basedOn w:val="Normal"/>
    <w:pPr>
      <w:spacing w:after="120"/>
    </w:pPr>
  </w:style>
  <w:style w:type="paragraph" w:styleId="Cabealho">
    <w:name w:val="header"/>
    <w:basedOn w:val="Normal"/>
    <w:pPr>
      <w:tabs>
        <w:tab w:val="center" w:pos="4419"/>
        <w:tab w:val="right" w:pos="8838"/>
      </w:tabs>
    </w:pPr>
  </w:style>
  <w:style w:type="paragraph" w:styleId="Rodap">
    <w:name w:val="footer"/>
    <w:aliases w:val="PSC_Rodapé"/>
    <w:basedOn w:val="Normal"/>
    <w:pPr>
      <w:tabs>
        <w:tab w:val="center" w:pos="4419"/>
        <w:tab w:val="right" w:pos="8838"/>
      </w:tabs>
    </w:pPr>
  </w:style>
  <w:style w:type="paragraph" w:customStyle="1" w:styleId="destaque">
    <w:name w:val="destaque"/>
    <w:basedOn w:val="Normal"/>
    <w:pPr>
      <w:keepNext/>
      <w:jc w:val="center"/>
    </w:pPr>
    <w:rPr>
      <w:rFonts w:ascii="Arial" w:hAnsi="Arial"/>
      <w:b/>
      <w:caps/>
      <w:sz w:val="22"/>
      <w:lang w:val="en-US"/>
    </w:rPr>
  </w:style>
  <w:style w:type="paragraph" w:customStyle="1" w:styleId="Ttulo20">
    <w:name w:val="Título2"/>
    <w:basedOn w:val="Normal"/>
    <w:next w:val="Normal"/>
    <w:pPr>
      <w:keepNext/>
      <w:spacing w:before="240" w:after="240"/>
      <w:jc w:val="right"/>
    </w:pPr>
    <w:rPr>
      <w:rFonts w:ascii="Arial" w:hAnsi="Arial"/>
      <w:b/>
      <w:kern w:val="1"/>
      <w:sz w:val="36"/>
    </w:rPr>
  </w:style>
  <w:style w:type="paragraph" w:customStyle="1" w:styleId="Tabletext">
    <w:name w:val="Tabletext"/>
    <w:basedOn w:val="Normal"/>
    <w:pPr>
      <w:keepLines/>
      <w:widowControl w:val="0"/>
      <w:spacing w:before="60" w:after="60" w:line="240" w:lineRule="atLeast"/>
      <w:ind w:left="284" w:firstLine="1"/>
    </w:pPr>
    <w:rPr>
      <w:sz w:val="20"/>
      <w:lang w:val="en-US"/>
    </w:rPr>
  </w:style>
  <w:style w:type="paragraph" w:customStyle="1" w:styleId="ndice">
    <w:name w:val="Índice"/>
    <w:basedOn w:val="Normal"/>
    <w:pPr>
      <w:suppressLineNumbers/>
    </w:pPr>
  </w:style>
  <w:style w:type="paragraph" w:styleId="Sumrio1">
    <w:name w:val="toc 1"/>
    <w:basedOn w:val="Normal"/>
    <w:next w:val="Normal"/>
    <w:semiHidden/>
    <w:pPr>
      <w:spacing w:before="120" w:after="120"/>
    </w:pPr>
    <w:rPr>
      <w:b/>
      <w:caps/>
      <w:sz w:val="20"/>
    </w:rPr>
  </w:style>
  <w:style w:type="paragraph" w:styleId="Sumrio2">
    <w:name w:val="toc 2"/>
    <w:basedOn w:val="Normal"/>
    <w:next w:val="Normal"/>
    <w:semiHidden/>
    <w:pPr>
      <w:ind w:left="240" w:firstLine="1"/>
    </w:pPr>
    <w:rPr>
      <w:smallCaps/>
      <w:sz w:val="20"/>
    </w:rPr>
  </w:style>
  <w:style w:type="paragraph" w:styleId="Textodenotaderodap">
    <w:name w:val="footnote text"/>
    <w:basedOn w:val="Normal"/>
    <w:semiHidden/>
    <w:pPr>
      <w:spacing w:before="60" w:after="60"/>
      <w:jc w:val="both"/>
    </w:pPr>
  </w:style>
  <w:style w:type="paragraph" w:customStyle="1" w:styleId="WW-Pr-formataoHTML">
    <w:name w:val="WW-Pré-formatação HTML"/>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en-US"/>
    </w:rPr>
  </w:style>
  <w:style w:type="paragraph" w:customStyle="1" w:styleId="code0">
    <w:name w:val="code"/>
    <w:basedOn w:val="Normal"/>
    <w:pPr>
      <w:ind w:left="567" w:right="567" w:firstLine="1"/>
      <w:jc w:val="both"/>
    </w:pPr>
    <w:rPr>
      <w:rFonts w:ascii="Courier New" w:hAnsi="Courier New"/>
      <w:w w:val="90"/>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Commarcadores">
    <w:name w:val="WW-Com marcadores"/>
    <w:basedOn w:val="Normal"/>
    <w:pPr>
      <w:spacing w:before="60" w:after="60"/>
      <w:jc w:val="both"/>
    </w:pPr>
  </w:style>
  <w:style w:type="paragraph" w:customStyle="1" w:styleId="ContedodaTabela">
    <w:name w:val="Conteúdo da Tabela"/>
    <w:basedOn w:val="Corpodetexto"/>
    <w:pPr>
      <w:suppressLineNumbers/>
    </w:pPr>
  </w:style>
  <w:style w:type="paragraph" w:customStyle="1" w:styleId="TtulodaTabela">
    <w:name w:val="Título da Tabela"/>
    <w:basedOn w:val="ContedodaTabela"/>
    <w:pPr>
      <w:jc w:val="center"/>
    </w:pPr>
    <w:rPr>
      <w:b/>
      <w:i/>
    </w:rPr>
  </w:style>
  <w:style w:type="paragraph" w:customStyle="1" w:styleId="TextoPr-formatado">
    <w:name w:val="Texto Pré-formatado"/>
    <w:basedOn w:val="Normal"/>
    <w:rPr>
      <w:rFonts w:ascii="Cumberland" w:eastAsia="Cumberland" w:hAnsi="Cumberland"/>
      <w:sz w:val="20"/>
    </w:rPr>
  </w:style>
  <w:style w:type="paragraph" w:customStyle="1" w:styleId="TtulodaLista">
    <w:name w:val="Título da Lista"/>
    <w:basedOn w:val="Normal"/>
    <w:next w:val="ContedodaLista"/>
  </w:style>
  <w:style w:type="paragraph" w:customStyle="1" w:styleId="ContedodaLista">
    <w:name w:val="Conteúdo da Lista"/>
    <w:basedOn w:val="Normal"/>
    <w:pPr>
      <w:ind w:left="567"/>
    </w:pPr>
  </w:style>
  <w:style w:type="table" w:styleId="Tabelacomgrade">
    <w:name w:val="Table Grid"/>
    <w:basedOn w:val="Tabelanormal"/>
    <w:rsid w:val="007B0C19"/>
    <w:pPr>
      <w:spacing w:before="120" w:line="360" w:lineRule="auto"/>
    </w:pPr>
    <w:rPr>
      <w:sz w:val="22"/>
    </w:rPr>
    <w:tblPr>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D9D9D9"/>
      </w:tcPr>
    </w:tblStylePr>
  </w:style>
  <w:style w:type="paragraph" w:styleId="Commarcadores">
    <w:name w:val="List Bullet"/>
    <w:basedOn w:val="Normal"/>
    <w:rsid w:val="007B0C19"/>
    <w:pPr>
      <w:numPr>
        <w:numId w:val="9"/>
      </w:numPr>
    </w:pPr>
  </w:style>
  <w:style w:type="paragraph" w:customStyle="1" w:styleId="EstiloJustificadoPrimeiralinha15cm">
    <w:name w:val="Estilo Justificado Primeira linha:  15 cm"/>
    <w:basedOn w:val="Normal"/>
    <w:rsid w:val="00851559"/>
    <w:pPr>
      <w:ind w:firstLine="851"/>
      <w:jc w:val="both"/>
    </w:pPr>
  </w:style>
  <w:style w:type="paragraph" w:styleId="Numerada">
    <w:name w:val="List Number"/>
    <w:basedOn w:val="Normal"/>
    <w:rsid w:val="005A2E40"/>
  </w:style>
  <w:style w:type="paragraph" w:customStyle="1" w:styleId="EstiloTtulo211pt">
    <w:name w:val="Estilo Título 2 + 11 pt"/>
    <w:basedOn w:val="Numerada2"/>
    <w:rsid w:val="001A7C51"/>
    <w:pPr>
      <w:numPr>
        <w:numId w:val="13"/>
      </w:numPr>
      <w:ind w:left="357" w:hanging="357"/>
    </w:pPr>
    <w:rPr>
      <w:bCs/>
      <w:iCs/>
      <w:sz w:val="22"/>
    </w:rPr>
  </w:style>
  <w:style w:type="numbering" w:customStyle="1" w:styleId="Estilo1">
    <w:name w:val="Estilo1"/>
    <w:basedOn w:val="Semlista"/>
    <w:rsid w:val="005A2E40"/>
    <w:pPr>
      <w:numPr>
        <w:numId w:val="17"/>
      </w:numPr>
    </w:pPr>
  </w:style>
  <w:style w:type="paragraph" w:customStyle="1" w:styleId="Qualiti-Titulo1">
    <w:name w:val="Qualiti-Titulo1"/>
    <w:basedOn w:val="Ttulo1"/>
    <w:rsid w:val="00E8294C"/>
    <w:pPr>
      <w:numPr>
        <w:numId w:val="12"/>
      </w:numPr>
      <w:tabs>
        <w:tab w:val="left" w:pos="284"/>
      </w:tabs>
    </w:pPr>
  </w:style>
  <w:style w:type="paragraph" w:styleId="Numerada2">
    <w:name w:val="List Number 2"/>
    <w:basedOn w:val="Normal"/>
    <w:rsid w:val="001A7C51"/>
  </w:style>
  <w:style w:type="paragraph" w:customStyle="1" w:styleId="Qualiti-Ttulo2">
    <w:name w:val="Qualiti-Título2"/>
    <w:basedOn w:val="Qualiti-Titulo1"/>
    <w:rsid w:val="003207D9"/>
    <w:pPr>
      <w:numPr>
        <w:ilvl w:val="1"/>
      </w:numPr>
    </w:pPr>
    <w:rPr>
      <w:caps w:val="0"/>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1898</Words>
  <Characters>10253</Characters>
  <Application>Microsoft Office Word</Application>
  <DocSecurity>0</DocSecurity>
  <Lines>85</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ATA DE REUNIÃO</vt:lpstr>
      <vt:lpstr> ATA DE REUNIÃO</vt:lpstr>
    </vt:vector>
  </TitlesOfParts>
  <Company>cesar</Company>
  <LinksUpToDate>false</LinksUpToDate>
  <CharactersWithSpaces>12127</CharactersWithSpaces>
  <SharedDoc>false</SharedDoc>
  <HLinks>
    <vt:vector size="222" baseType="variant">
      <vt:variant>
        <vt:i4>1179709</vt:i4>
      </vt:variant>
      <vt:variant>
        <vt:i4>218</vt:i4>
      </vt:variant>
      <vt:variant>
        <vt:i4>0</vt:i4>
      </vt:variant>
      <vt:variant>
        <vt:i4>5</vt:i4>
      </vt:variant>
      <vt:variant>
        <vt:lpwstr/>
      </vt:variant>
      <vt:variant>
        <vt:lpwstr>_Toc203191558</vt:lpwstr>
      </vt:variant>
      <vt:variant>
        <vt:i4>1179709</vt:i4>
      </vt:variant>
      <vt:variant>
        <vt:i4>212</vt:i4>
      </vt:variant>
      <vt:variant>
        <vt:i4>0</vt:i4>
      </vt:variant>
      <vt:variant>
        <vt:i4>5</vt:i4>
      </vt:variant>
      <vt:variant>
        <vt:lpwstr/>
      </vt:variant>
      <vt:variant>
        <vt:lpwstr>_Toc203191557</vt:lpwstr>
      </vt:variant>
      <vt:variant>
        <vt:i4>1179709</vt:i4>
      </vt:variant>
      <vt:variant>
        <vt:i4>206</vt:i4>
      </vt:variant>
      <vt:variant>
        <vt:i4>0</vt:i4>
      </vt:variant>
      <vt:variant>
        <vt:i4>5</vt:i4>
      </vt:variant>
      <vt:variant>
        <vt:lpwstr/>
      </vt:variant>
      <vt:variant>
        <vt:lpwstr>_Toc203191556</vt:lpwstr>
      </vt:variant>
      <vt:variant>
        <vt:i4>1179709</vt:i4>
      </vt:variant>
      <vt:variant>
        <vt:i4>200</vt:i4>
      </vt:variant>
      <vt:variant>
        <vt:i4>0</vt:i4>
      </vt:variant>
      <vt:variant>
        <vt:i4>5</vt:i4>
      </vt:variant>
      <vt:variant>
        <vt:lpwstr/>
      </vt:variant>
      <vt:variant>
        <vt:lpwstr>_Toc203191555</vt:lpwstr>
      </vt:variant>
      <vt:variant>
        <vt:i4>1179709</vt:i4>
      </vt:variant>
      <vt:variant>
        <vt:i4>194</vt:i4>
      </vt:variant>
      <vt:variant>
        <vt:i4>0</vt:i4>
      </vt:variant>
      <vt:variant>
        <vt:i4>5</vt:i4>
      </vt:variant>
      <vt:variant>
        <vt:lpwstr/>
      </vt:variant>
      <vt:variant>
        <vt:lpwstr>_Toc203191554</vt:lpwstr>
      </vt:variant>
      <vt:variant>
        <vt:i4>1179709</vt:i4>
      </vt:variant>
      <vt:variant>
        <vt:i4>188</vt:i4>
      </vt:variant>
      <vt:variant>
        <vt:i4>0</vt:i4>
      </vt:variant>
      <vt:variant>
        <vt:i4>5</vt:i4>
      </vt:variant>
      <vt:variant>
        <vt:lpwstr/>
      </vt:variant>
      <vt:variant>
        <vt:lpwstr>_Toc203191553</vt:lpwstr>
      </vt:variant>
      <vt:variant>
        <vt:i4>1179709</vt:i4>
      </vt:variant>
      <vt:variant>
        <vt:i4>182</vt:i4>
      </vt:variant>
      <vt:variant>
        <vt:i4>0</vt:i4>
      </vt:variant>
      <vt:variant>
        <vt:i4>5</vt:i4>
      </vt:variant>
      <vt:variant>
        <vt:lpwstr/>
      </vt:variant>
      <vt:variant>
        <vt:lpwstr>_Toc203191552</vt:lpwstr>
      </vt:variant>
      <vt:variant>
        <vt:i4>1179709</vt:i4>
      </vt:variant>
      <vt:variant>
        <vt:i4>176</vt:i4>
      </vt:variant>
      <vt:variant>
        <vt:i4>0</vt:i4>
      </vt:variant>
      <vt:variant>
        <vt:i4>5</vt:i4>
      </vt:variant>
      <vt:variant>
        <vt:lpwstr/>
      </vt:variant>
      <vt:variant>
        <vt:lpwstr>_Toc203191551</vt:lpwstr>
      </vt:variant>
      <vt:variant>
        <vt:i4>1179709</vt:i4>
      </vt:variant>
      <vt:variant>
        <vt:i4>170</vt:i4>
      </vt:variant>
      <vt:variant>
        <vt:i4>0</vt:i4>
      </vt:variant>
      <vt:variant>
        <vt:i4>5</vt:i4>
      </vt:variant>
      <vt:variant>
        <vt:lpwstr/>
      </vt:variant>
      <vt:variant>
        <vt:lpwstr>_Toc203191550</vt:lpwstr>
      </vt:variant>
      <vt:variant>
        <vt:i4>1245245</vt:i4>
      </vt:variant>
      <vt:variant>
        <vt:i4>164</vt:i4>
      </vt:variant>
      <vt:variant>
        <vt:i4>0</vt:i4>
      </vt:variant>
      <vt:variant>
        <vt:i4>5</vt:i4>
      </vt:variant>
      <vt:variant>
        <vt:lpwstr/>
      </vt:variant>
      <vt:variant>
        <vt:lpwstr>_Toc203191549</vt:lpwstr>
      </vt:variant>
      <vt:variant>
        <vt:i4>1245245</vt:i4>
      </vt:variant>
      <vt:variant>
        <vt:i4>158</vt:i4>
      </vt:variant>
      <vt:variant>
        <vt:i4>0</vt:i4>
      </vt:variant>
      <vt:variant>
        <vt:i4>5</vt:i4>
      </vt:variant>
      <vt:variant>
        <vt:lpwstr/>
      </vt:variant>
      <vt:variant>
        <vt:lpwstr>_Toc203191548</vt:lpwstr>
      </vt:variant>
      <vt:variant>
        <vt:i4>1245245</vt:i4>
      </vt:variant>
      <vt:variant>
        <vt:i4>152</vt:i4>
      </vt:variant>
      <vt:variant>
        <vt:i4>0</vt:i4>
      </vt:variant>
      <vt:variant>
        <vt:i4>5</vt:i4>
      </vt:variant>
      <vt:variant>
        <vt:lpwstr/>
      </vt:variant>
      <vt:variant>
        <vt:lpwstr>_Toc203191547</vt:lpwstr>
      </vt:variant>
      <vt:variant>
        <vt:i4>1245245</vt:i4>
      </vt:variant>
      <vt:variant>
        <vt:i4>146</vt:i4>
      </vt:variant>
      <vt:variant>
        <vt:i4>0</vt:i4>
      </vt:variant>
      <vt:variant>
        <vt:i4>5</vt:i4>
      </vt:variant>
      <vt:variant>
        <vt:lpwstr/>
      </vt:variant>
      <vt:variant>
        <vt:lpwstr>_Toc203191546</vt:lpwstr>
      </vt:variant>
      <vt:variant>
        <vt:i4>1245245</vt:i4>
      </vt:variant>
      <vt:variant>
        <vt:i4>140</vt:i4>
      </vt:variant>
      <vt:variant>
        <vt:i4>0</vt:i4>
      </vt:variant>
      <vt:variant>
        <vt:i4>5</vt:i4>
      </vt:variant>
      <vt:variant>
        <vt:lpwstr/>
      </vt:variant>
      <vt:variant>
        <vt:lpwstr>_Toc203191545</vt:lpwstr>
      </vt:variant>
      <vt:variant>
        <vt:i4>1245245</vt:i4>
      </vt:variant>
      <vt:variant>
        <vt:i4>134</vt:i4>
      </vt:variant>
      <vt:variant>
        <vt:i4>0</vt:i4>
      </vt:variant>
      <vt:variant>
        <vt:i4>5</vt:i4>
      </vt:variant>
      <vt:variant>
        <vt:lpwstr/>
      </vt:variant>
      <vt:variant>
        <vt:lpwstr>_Toc203191544</vt:lpwstr>
      </vt:variant>
      <vt:variant>
        <vt:i4>1245245</vt:i4>
      </vt:variant>
      <vt:variant>
        <vt:i4>128</vt:i4>
      </vt:variant>
      <vt:variant>
        <vt:i4>0</vt:i4>
      </vt:variant>
      <vt:variant>
        <vt:i4>5</vt:i4>
      </vt:variant>
      <vt:variant>
        <vt:lpwstr/>
      </vt:variant>
      <vt:variant>
        <vt:lpwstr>_Toc203191543</vt:lpwstr>
      </vt:variant>
      <vt:variant>
        <vt:i4>1245245</vt:i4>
      </vt:variant>
      <vt:variant>
        <vt:i4>122</vt:i4>
      </vt:variant>
      <vt:variant>
        <vt:i4>0</vt:i4>
      </vt:variant>
      <vt:variant>
        <vt:i4>5</vt:i4>
      </vt:variant>
      <vt:variant>
        <vt:lpwstr/>
      </vt:variant>
      <vt:variant>
        <vt:lpwstr>_Toc203191542</vt:lpwstr>
      </vt:variant>
      <vt:variant>
        <vt:i4>1245245</vt:i4>
      </vt:variant>
      <vt:variant>
        <vt:i4>116</vt:i4>
      </vt:variant>
      <vt:variant>
        <vt:i4>0</vt:i4>
      </vt:variant>
      <vt:variant>
        <vt:i4>5</vt:i4>
      </vt:variant>
      <vt:variant>
        <vt:lpwstr/>
      </vt:variant>
      <vt:variant>
        <vt:lpwstr>_Toc203191541</vt:lpwstr>
      </vt:variant>
      <vt:variant>
        <vt:i4>1245245</vt:i4>
      </vt:variant>
      <vt:variant>
        <vt:i4>110</vt:i4>
      </vt:variant>
      <vt:variant>
        <vt:i4>0</vt:i4>
      </vt:variant>
      <vt:variant>
        <vt:i4>5</vt:i4>
      </vt:variant>
      <vt:variant>
        <vt:lpwstr/>
      </vt:variant>
      <vt:variant>
        <vt:lpwstr>_Toc203191540</vt:lpwstr>
      </vt:variant>
      <vt:variant>
        <vt:i4>1310781</vt:i4>
      </vt:variant>
      <vt:variant>
        <vt:i4>104</vt:i4>
      </vt:variant>
      <vt:variant>
        <vt:i4>0</vt:i4>
      </vt:variant>
      <vt:variant>
        <vt:i4>5</vt:i4>
      </vt:variant>
      <vt:variant>
        <vt:lpwstr/>
      </vt:variant>
      <vt:variant>
        <vt:lpwstr>_Toc203191539</vt:lpwstr>
      </vt:variant>
      <vt:variant>
        <vt:i4>1310781</vt:i4>
      </vt:variant>
      <vt:variant>
        <vt:i4>98</vt:i4>
      </vt:variant>
      <vt:variant>
        <vt:i4>0</vt:i4>
      </vt:variant>
      <vt:variant>
        <vt:i4>5</vt:i4>
      </vt:variant>
      <vt:variant>
        <vt:lpwstr/>
      </vt:variant>
      <vt:variant>
        <vt:lpwstr>_Toc203191538</vt:lpwstr>
      </vt:variant>
      <vt:variant>
        <vt:i4>1310781</vt:i4>
      </vt:variant>
      <vt:variant>
        <vt:i4>92</vt:i4>
      </vt:variant>
      <vt:variant>
        <vt:i4>0</vt:i4>
      </vt:variant>
      <vt:variant>
        <vt:i4>5</vt:i4>
      </vt:variant>
      <vt:variant>
        <vt:lpwstr/>
      </vt:variant>
      <vt:variant>
        <vt:lpwstr>_Toc203191537</vt:lpwstr>
      </vt:variant>
      <vt:variant>
        <vt:i4>1310781</vt:i4>
      </vt:variant>
      <vt:variant>
        <vt:i4>86</vt:i4>
      </vt:variant>
      <vt:variant>
        <vt:i4>0</vt:i4>
      </vt:variant>
      <vt:variant>
        <vt:i4>5</vt:i4>
      </vt:variant>
      <vt:variant>
        <vt:lpwstr/>
      </vt:variant>
      <vt:variant>
        <vt:lpwstr>_Toc203191536</vt:lpwstr>
      </vt:variant>
      <vt:variant>
        <vt:i4>1310781</vt:i4>
      </vt:variant>
      <vt:variant>
        <vt:i4>80</vt:i4>
      </vt:variant>
      <vt:variant>
        <vt:i4>0</vt:i4>
      </vt:variant>
      <vt:variant>
        <vt:i4>5</vt:i4>
      </vt:variant>
      <vt:variant>
        <vt:lpwstr/>
      </vt:variant>
      <vt:variant>
        <vt:lpwstr>_Toc203191535</vt:lpwstr>
      </vt:variant>
      <vt:variant>
        <vt:i4>1310781</vt:i4>
      </vt:variant>
      <vt:variant>
        <vt:i4>74</vt:i4>
      </vt:variant>
      <vt:variant>
        <vt:i4>0</vt:i4>
      </vt:variant>
      <vt:variant>
        <vt:i4>5</vt:i4>
      </vt:variant>
      <vt:variant>
        <vt:lpwstr/>
      </vt:variant>
      <vt:variant>
        <vt:lpwstr>_Toc203191534</vt:lpwstr>
      </vt:variant>
      <vt:variant>
        <vt:i4>1310781</vt:i4>
      </vt:variant>
      <vt:variant>
        <vt:i4>68</vt:i4>
      </vt:variant>
      <vt:variant>
        <vt:i4>0</vt:i4>
      </vt:variant>
      <vt:variant>
        <vt:i4>5</vt:i4>
      </vt:variant>
      <vt:variant>
        <vt:lpwstr/>
      </vt:variant>
      <vt:variant>
        <vt:lpwstr>_Toc203191533</vt:lpwstr>
      </vt:variant>
      <vt:variant>
        <vt:i4>1310781</vt:i4>
      </vt:variant>
      <vt:variant>
        <vt:i4>62</vt:i4>
      </vt:variant>
      <vt:variant>
        <vt:i4>0</vt:i4>
      </vt:variant>
      <vt:variant>
        <vt:i4>5</vt:i4>
      </vt:variant>
      <vt:variant>
        <vt:lpwstr/>
      </vt:variant>
      <vt:variant>
        <vt:lpwstr>_Toc203191532</vt:lpwstr>
      </vt:variant>
      <vt:variant>
        <vt:i4>1310781</vt:i4>
      </vt:variant>
      <vt:variant>
        <vt:i4>56</vt:i4>
      </vt:variant>
      <vt:variant>
        <vt:i4>0</vt:i4>
      </vt:variant>
      <vt:variant>
        <vt:i4>5</vt:i4>
      </vt:variant>
      <vt:variant>
        <vt:lpwstr/>
      </vt:variant>
      <vt:variant>
        <vt:lpwstr>_Toc203191531</vt:lpwstr>
      </vt:variant>
      <vt:variant>
        <vt:i4>1310781</vt:i4>
      </vt:variant>
      <vt:variant>
        <vt:i4>50</vt:i4>
      </vt:variant>
      <vt:variant>
        <vt:i4>0</vt:i4>
      </vt:variant>
      <vt:variant>
        <vt:i4>5</vt:i4>
      </vt:variant>
      <vt:variant>
        <vt:lpwstr/>
      </vt:variant>
      <vt:variant>
        <vt:lpwstr>_Toc203191530</vt:lpwstr>
      </vt:variant>
      <vt:variant>
        <vt:i4>1376317</vt:i4>
      </vt:variant>
      <vt:variant>
        <vt:i4>44</vt:i4>
      </vt:variant>
      <vt:variant>
        <vt:i4>0</vt:i4>
      </vt:variant>
      <vt:variant>
        <vt:i4>5</vt:i4>
      </vt:variant>
      <vt:variant>
        <vt:lpwstr/>
      </vt:variant>
      <vt:variant>
        <vt:lpwstr>_Toc203191529</vt:lpwstr>
      </vt:variant>
      <vt:variant>
        <vt:i4>1376317</vt:i4>
      </vt:variant>
      <vt:variant>
        <vt:i4>38</vt:i4>
      </vt:variant>
      <vt:variant>
        <vt:i4>0</vt:i4>
      </vt:variant>
      <vt:variant>
        <vt:i4>5</vt:i4>
      </vt:variant>
      <vt:variant>
        <vt:lpwstr/>
      </vt:variant>
      <vt:variant>
        <vt:lpwstr>_Toc203191528</vt:lpwstr>
      </vt:variant>
      <vt:variant>
        <vt:i4>1376317</vt:i4>
      </vt:variant>
      <vt:variant>
        <vt:i4>32</vt:i4>
      </vt:variant>
      <vt:variant>
        <vt:i4>0</vt:i4>
      </vt:variant>
      <vt:variant>
        <vt:i4>5</vt:i4>
      </vt:variant>
      <vt:variant>
        <vt:lpwstr/>
      </vt:variant>
      <vt:variant>
        <vt:lpwstr>_Toc203191527</vt:lpwstr>
      </vt:variant>
      <vt:variant>
        <vt:i4>1376317</vt:i4>
      </vt:variant>
      <vt:variant>
        <vt:i4>26</vt:i4>
      </vt:variant>
      <vt:variant>
        <vt:i4>0</vt:i4>
      </vt:variant>
      <vt:variant>
        <vt:i4>5</vt:i4>
      </vt:variant>
      <vt:variant>
        <vt:lpwstr/>
      </vt:variant>
      <vt:variant>
        <vt:lpwstr>_Toc203191526</vt:lpwstr>
      </vt:variant>
      <vt:variant>
        <vt:i4>1376317</vt:i4>
      </vt:variant>
      <vt:variant>
        <vt:i4>20</vt:i4>
      </vt:variant>
      <vt:variant>
        <vt:i4>0</vt:i4>
      </vt:variant>
      <vt:variant>
        <vt:i4>5</vt:i4>
      </vt:variant>
      <vt:variant>
        <vt:lpwstr/>
      </vt:variant>
      <vt:variant>
        <vt:lpwstr>_Toc203191525</vt:lpwstr>
      </vt:variant>
      <vt:variant>
        <vt:i4>1376317</vt:i4>
      </vt:variant>
      <vt:variant>
        <vt:i4>14</vt:i4>
      </vt:variant>
      <vt:variant>
        <vt:i4>0</vt:i4>
      </vt:variant>
      <vt:variant>
        <vt:i4>5</vt:i4>
      </vt:variant>
      <vt:variant>
        <vt:lpwstr/>
      </vt:variant>
      <vt:variant>
        <vt:lpwstr>_Toc203191524</vt:lpwstr>
      </vt:variant>
      <vt:variant>
        <vt:i4>1376317</vt:i4>
      </vt:variant>
      <vt:variant>
        <vt:i4>8</vt:i4>
      </vt:variant>
      <vt:variant>
        <vt:i4>0</vt:i4>
      </vt:variant>
      <vt:variant>
        <vt:i4>5</vt:i4>
      </vt:variant>
      <vt:variant>
        <vt:lpwstr/>
      </vt:variant>
      <vt:variant>
        <vt:lpwstr>_Toc203191523</vt:lpwstr>
      </vt:variant>
      <vt:variant>
        <vt:i4>1376317</vt:i4>
      </vt:variant>
      <vt:variant>
        <vt:i4>2</vt:i4>
      </vt:variant>
      <vt:variant>
        <vt:i4>0</vt:i4>
      </vt:variant>
      <vt:variant>
        <vt:i4>5</vt:i4>
      </vt:variant>
      <vt:variant>
        <vt:lpwstr/>
      </vt:variant>
      <vt:variant>
        <vt:lpwstr>_Toc203191522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REUNIÃO</dc:title>
  <dc:subject/>
  <dc:creator>Circulo</dc:creator>
  <cp:keywords/>
  <dc:description/>
  <cp:lastModifiedBy>Ian Tavares Silva</cp:lastModifiedBy>
  <cp:revision>2</cp:revision>
  <dcterms:created xsi:type="dcterms:W3CDTF">2025-07-19T02:06:00Z</dcterms:created>
  <dcterms:modified xsi:type="dcterms:W3CDTF">2025-07-19T02:06:00Z</dcterms:modified>
</cp:coreProperties>
</file>